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45E6" w14:textId="402F9AC8" w:rsidR="00A9204E" w:rsidRDefault="00E0136F">
      <w:pPr>
        <w:rPr>
          <w:rFonts w:hint="eastAsia"/>
        </w:rPr>
      </w:pPr>
      <w:r>
        <w:rPr>
          <w:rFonts w:hint="eastAsia"/>
        </w:rPr>
        <w:t>继承</w:t>
      </w:r>
    </w:p>
    <w:p w14:paraId="740C1999" w14:textId="27D1BAB2" w:rsidR="00FD2D47" w:rsidRDefault="00FD2D47">
      <w:pPr>
        <w:rPr>
          <w:rFonts w:hint="eastAsia"/>
        </w:rPr>
      </w:pPr>
      <w:r>
        <w:rPr>
          <w:rFonts w:hint="eastAsia"/>
        </w:rPr>
        <w:t>（一）</w:t>
      </w:r>
    </w:p>
    <w:p w14:paraId="41D8713E" w14:textId="76E03944" w:rsidR="00E0136F" w:rsidRDefault="00E0136F" w:rsidP="00E0136F">
      <w:pPr>
        <w:pStyle w:val="afff9"/>
        <w:numPr>
          <w:ilvl w:val="0"/>
          <w:numId w:val="27"/>
        </w:numPr>
        <w:rPr>
          <w:rFonts w:hint="eastAsia"/>
        </w:rPr>
      </w:pPr>
      <w:proofErr w:type="gramStart"/>
      <w:r>
        <w:rPr>
          <w:rFonts w:hint="eastAsia"/>
        </w:rPr>
        <w:t>父类的</w:t>
      </w:r>
      <w:proofErr w:type="gramEnd"/>
      <w:r w:rsidRPr="00FC41CD">
        <w:rPr>
          <w:rFonts w:hint="eastAsia"/>
          <w:color w:val="EE0000"/>
        </w:rPr>
        <w:t>构造方法</w:t>
      </w:r>
      <w:r>
        <w:rPr>
          <w:rFonts w:hint="eastAsia"/>
        </w:rPr>
        <w:t>不能被子类继承</w:t>
      </w:r>
      <w:r w:rsidR="00FC41CD">
        <w:rPr>
          <w:rFonts w:hint="eastAsia"/>
        </w:rPr>
        <w:t>，但可以通过super</w:t>
      </w:r>
      <w:r w:rsidR="00EF5AB1">
        <w:rPr>
          <w:rFonts w:hint="eastAsia"/>
        </w:rPr>
        <w:t>调用，在子类构造方法中默认调用</w:t>
      </w:r>
      <w:proofErr w:type="gramStart"/>
      <w:r w:rsidR="00EF5AB1">
        <w:rPr>
          <w:rFonts w:hint="eastAsia"/>
        </w:rPr>
        <w:t>父类的无参</w:t>
      </w:r>
      <w:proofErr w:type="gramEnd"/>
      <w:r w:rsidR="00EF5AB1">
        <w:rPr>
          <w:rFonts w:hint="eastAsia"/>
        </w:rPr>
        <w:t>构造，</w:t>
      </w:r>
      <w:proofErr w:type="gramStart"/>
      <w:r w:rsidR="00EF5AB1">
        <w:rPr>
          <w:rFonts w:hint="eastAsia"/>
        </w:rPr>
        <w:t>带参构造</w:t>
      </w:r>
      <w:proofErr w:type="gramEnd"/>
      <w:r w:rsidR="00EF5AB1">
        <w:rPr>
          <w:rFonts w:hint="eastAsia"/>
        </w:rPr>
        <w:t>需要手动书写</w:t>
      </w:r>
      <w:r w:rsidR="0023263A">
        <w:rPr>
          <w:rFonts w:hint="eastAsia"/>
          <w:noProof/>
        </w:rPr>
        <w:drawing>
          <wp:inline distT="0" distB="0" distL="0" distR="0" wp14:anchorId="5F64776C" wp14:editId="33FE5FAE">
            <wp:extent cx="5721985" cy="2634615"/>
            <wp:effectExtent l="0" t="0" r="0" b="0"/>
            <wp:docPr id="7846836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9168" w14:textId="7140B201" w:rsidR="00E0136F" w:rsidRDefault="00E0136F" w:rsidP="00E0136F">
      <w:pPr>
        <w:pStyle w:val="afff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父类的成员变量可被子类继承</w:t>
      </w:r>
      <w:r w:rsidR="000D2675">
        <w:rPr>
          <w:rFonts w:hint="eastAsia"/>
        </w:rPr>
        <w:t>，但</w:t>
      </w:r>
      <w:r w:rsidR="000D2675" w:rsidRPr="00FC41CD">
        <w:rPr>
          <w:rFonts w:hint="eastAsia"/>
          <w:color w:val="EE0000"/>
        </w:rPr>
        <w:t>私有化变量</w:t>
      </w:r>
      <w:r w:rsidR="000D2675">
        <w:rPr>
          <w:rFonts w:hint="eastAsia"/>
        </w:rPr>
        <w:t>无法直接使用</w:t>
      </w:r>
      <w:r w:rsidR="0023263A">
        <w:rPr>
          <w:rFonts w:hint="eastAsia"/>
          <w:noProof/>
        </w:rPr>
        <w:drawing>
          <wp:inline distT="0" distB="0" distL="0" distR="0" wp14:anchorId="571C39A8" wp14:editId="74C13AEC">
            <wp:extent cx="5721985" cy="2634615"/>
            <wp:effectExtent l="0" t="0" r="0" b="0"/>
            <wp:docPr id="1113000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26B77" w14:textId="56B557D3" w:rsidR="00A47620" w:rsidRDefault="00FD2D47" w:rsidP="00A47620">
      <w:pPr>
        <w:pStyle w:val="afff9"/>
        <w:ind w:left="360"/>
        <w:rPr>
          <w:rFonts w:hint="eastAsia"/>
        </w:rPr>
      </w:pPr>
      <w:r>
        <w:rPr>
          <w:rFonts w:hint="eastAsia"/>
        </w:rPr>
        <w:t>3、</w:t>
      </w:r>
      <w:r w:rsidR="001E3E65">
        <w:rPr>
          <w:rFonts w:hint="eastAsia"/>
        </w:rPr>
        <w:t>虚方法定义：非private，非final，非static修饰</w:t>
      </w:r>
    </w:p>
    <w:p w14:paraId="0619053B" w14:textId="24898C27" w:rsidR="00A47620" w:rsidRDefault="00A47620" w:rsidP="00A47620">
      <w:pPr>
        <w:pStyle w:val="afff9"/>
        <w:ind w:left="360"/>
        <w:rPr>
          <w:rFonts w:hint="eastAsia"/>
        </w:rPr>
      </w:pPr>
      <w:r>
        <w:rPr>
          <w:rFonts w:hint="eastAsia"/>
        </w:rPr>
        <w:t>子类只能继承父类的</w:t>
      </w:r>
      <w:r w:rsidRPr="00FC41CD">
        <w:rPr>
          <w:rFonts w:hint="eastAsia"/>
          <w:color w:val="EE0000"/>
        </w:rPr>
        <w:t>虚方法</w:t>
      </w:r>
      <w:r>
        <w:rPr>
          <w:rFonts w:hint="eastAsia"/>
        </w:rPr>
        <w:t>类型成员方法</w:t>
      </w:r>
    </w:p>
    <w:p w14:paraId="44C0DBAE" w14:textId="227D37B5" w:rsidR="001E3E65" w:rsidRDefault="00FD2D47" w:rsidP="00FD2D47">
      <w:pPr>
        <w:ind w:left="142"/>
        <w:rPr>
          <w:rFonts w:hint="eastAsia"/>
        </w:rPr>
      </w:pPr>
      <w:r>
        <w:rPr>
          <w:rFonts w:hint="eastAsia"/>
        </w:rPr>
        <w:t>每一个子类都会创建一个虚方法表，它是在父类的虚方法表上加入自己的虚方法</w:t>
      </w:r>
    </w:p>
    <w:p w14:paraId="2CFB39E6" w14:textId="06016564" w:rsidR="00FD2D47" w:rsidRDefault="00FD2D47" w:rsidP="00FD2D47">
      <w:pPr>
        <w:rPr>
          <w:rFonts w:hint="eastAsia"/>
        </w:rPr>
      </w:pPr>
      <w:r>
        <w:rPr>
          <w:rFonts w:hint="eastAsia"/>
        </w:rPr>
        <w:t>（二）</w:t>
      </w:r>
      <w:r w:rsidR="00EF5AB1">
        <w:rPr>
          <w:rFonts w:hint="eastAsia"/>
        </w:rPr>
        <w:t>访问特点</w:t>
      </w:r>
    </w:p>
    <w:p w14:paraId="3CE90A37" w14:textId="005A77B6" w:rsidR="00FD2D47" w:rsidRDefault="00FD2D47" w:rsidP="00FD2D47">
      <w:pPr>
        <w:rPr>
          <w:rFonts w:hint="eastAsia"/>
        </w:rPr>
      </w:pPr>
      <w:r>
        <w:rPr>
          <w:rFonts w:hint="eastAsia"/>
        </w:rPr>
        <w:t>1、成员变量的访问特点：就近原则，先在局部位置找，本类成员位置找，</w:t>
      </w:r>
      <w:proofErr w:type="gramStart"/>
      <w:r>
        <w:rPr>
          <w:rFonts w:hint="eastAsia"/>
        </w:rPr>
        <w:t>父类成员</w:t>
      </w:r>
      <w:proofErr w:type="gramEnd"/>
      <w:r>
        <w:rPr>
          <w:rFonts w:hint="eastAsia"/>
        </w:rPr>
        <w:t>位置找，逐级往上</w:t>
      </w:r>
    </w:p>
    <w:p w14:paraId="5339BBC4" w14:textId="77777777" w:rsidR="00FD2D47" w:rsidRDefault="00FD2D47" w:rsidP="00FD2D47">
      <w:pPr>
        <w:rPr>
          <w:rFonts w:hint="eastAsia"/>
        </w:rPr>
      </w:pPr>
      <w:r>
        <w:rPr>
          <w:rFonts w:hint="eastAsia"/>
        </w:rPr>
        <w:t>super&gt;this</w:t>
      </w:r>
    </w:p>
    <w:p w14:paraId="3576E8E2" w14:textId="60791D56" w:rsidR="00FD2D47" w:rsidRPr="00FC41CD" w:rsidRDefault="00FD2D47" w:rsidP="00F77240">
      <w:pPr>
        <w:pStyle w:val="afff9"/>
        <w:numPr>
          <w:ilvl w:val="0"/>
          <w:numId w:val="28"/>
        </w:numPr>
        <w:rPr>
          <w:rFonts w:hint="eastAsia"/>
          <w:color w:val="EE0000"/>
        </w:rPr>
      </w:pPr>
      <w:r>
        <w:rPr>
          <w:rFonts w:hint="eastAsia"/>
        </w:rPr>
        <w:t>当父类中的方法不能满足</w:t>
      </w:r>
      <w:r w:rsidR="00F77240">
        <w:rPr>
          <w:rFonts w:hint="eastAsia"/>
        </w:rPr>
        <w:t>子类的要求，就要将这个</w:t>
      </w:r>
      <w:r w:rsidR="00F77240" w:rsidRPr="00FC41CD">
        <w:rPr>
          <w:rFonts w:hint="eastAsia"/>
          <w:color w:val="EE0000"/>
        </w:rPr>
        <w:t>方法重写</w:t>
      </w:r>
    </w:p>
    <w:p w14:paraId="5AB16642" w14:textId="097947EC" w:rsidR="00F77240" w:rsidRDefault="00F77240" w:rsidP="00F77240">
      <w:pPr>
        <w:pStyle w:val="afff9"/>
        <w:ind w:left="360"/>
      </w:pPr>
      <w:r>
        <w:rPr>
          <w:rFonts w:hint="eastAsia"/>
        </w:rPr>
        <w:t>用@Override检查，重写的方法尽量和父亲保持一致，只有添加</w:t>
      </w:r>
      <w:proofErr w:type="gramStart"/>
      <w:r>
        <w:rPr>
          <w:rFonts w:hint="eastAsia"/>
        </w:rPr>
        <w:t>到虚方法表</w:t>
      </w:r>
      <w:proofErr w:type="gramEnd"/>
      <w:r>
        <w:rPr>
          <w:rFonts w:hint="eastAsia"/>
        </w:rPr>
        <w:t>的方法才能被重写</w:t>
      </w:r>
    </w:p>
    <w:p w14:paraId="56AD3B1F" w14:textId="04EEC375" w:rsidR="00EF5AB1" w:rsidRDefault="00EF5AB1" w:rsidP="00F77240">
      <w:pPr>
        <w:pStyle w:val="afff9"/>
        <w:ind w:left="360"/>
        <w:rPr>
          <w:rFonts w:hint="eastAsia"/>
        </w:rPr>
      </w:pPr>
      <w:r>
        <w:rPr>
          <w:rFonts w:hint="eastAsia"/>
        </w:rPr>
        <w:lastRenderedPageBreak/>
        <w:t>3、</w:t>
      </w:r>
      <w:proofErr w:type="gramStart"/>
      <w:r>
        <w:rPr>
          <w:rFonts w:hint="eastAsia"/>
        </w:rPr>
        <w:t>父类的</w:t>
      </w:r>
      <w:proofErr w:type="gramEnd"/>
      <w:r w:rsidRPr="00FC41CD">
        <w:rPr>
          <w:rFonts w:hint="eastAsia"/>
          <w:color w:val="EE0000"/>
        </w:rPr>
        <w:t>构造方法</w:t>
      </w:r>
      <w:r>
        <w:rPr>
          <w:rFonts w:hint="eastAsia"/>
        </w:rPr>
        <w:t>不能被子类继承，但可以通过super调用，在子类构造方法中默认调用</w:t>
      </w:r>
      <w:proofErr w:type="gramStart"/>
      <w:r>
        <w:rPr>
          <w:rFonts w:hint="eastAsia"/>
        </w:rPr>
        <w:t>父类的无参</w:t>
      </w:r>
      <w:proofErr w:type="gramEnd"/>
      <w:r>
        <w:rPr>
          <w:rFonts w:hint="eastAsia"/>
        </w:rPr>
        <w:t>构造，</w:t>
      </w:r>
      <w:proofErr w:type="gramStart"/>
      <w:r>
        <w:rPr>
          <w:rFonts w:hint="eastAsia"/>
        </w:rPr>
        <w:t>带参构造</w:t>
      </w:r>
      <w:proofErr w:type="gramEnd"/>
      <w:r>
        <w:rPr>
          <w:rFonts w:hint="eastAsia"/>
        </w:rPr>
        <w:t>需要手动书写</w:t>
      </w:r>
    </w:p>
    <w:p w14:paraId="3BA21719" w14:textId="77777777" w:rsidR="00F77240" w:rsidRDefault="00F77240" w:rsidP="00F77240">
      <w:pPr>
        <w:pStyle w:val="afff9"/>
        <w:ind w:left="360"/>
        <w:rPr>
          <w:rFonts w:hint="eastAsia"/>
        </w:rPr>
      </w:pPr>
    </w:p>
    <w:p w14:paraId="24719D57" w14:textId="6BD91BCA" w:rsidR="00F77240" w:rsidRDefault="00FB794E" w:rsidP="00F77240">
      <w:pPr>
        <w:pStyle w:val="afff9"/>
        <w:ind w:left="360"/>
      </w:pPr>
      <w:r>
        <w:rPr>
          <w:rFonts w:hint="eastAsia"/>
        </w:rPr>
        <w:t>（三）this、super</w:t>
      </w:r>
    </w:p>
    <w:p w14:paraId="7C5FCB35" w14:textId="7AE8B917" w:rsidR="00FB794E" w:rsidRDefault="00FB794E" w:rsidP="00F77240">
      <w:pPr>
        <w:pStyle w:val="afff9"/>
        <w:ind w:left="360"/>
      </w:pPr>
      <w:r>
        <w:rPr>
          <w:rFonts w:hint="eastAsia"/>
        </w:rPr>
        <w:t>This理解为一个变量，表示方法调用者的</w:t>
      </w:r>
      <w:r w:rsidRPr="00FB794E">
        <w:rPr>
          <w:rFonts w:hint="eastAsia"/>
          <w:color w:val="EE0000"/>
        </w:rPr>
        <w:t>地址值</w:t>
      </w:r>
    </w:p>
    <w:p w14:paraId="39BD660A" w14:textId="14263290" w:rsidR="00FB794E" w:rsidRDefault="00FB794E" w:rsidP="00F77240">
      <w:pPr>
        <w:pStyle w:val="afff9"/>
        <w:ind w:left="360"/>
        <w:rPr>
          <w:rFonts w:hint="eastAsia"/>
        </w:rPr>
      </w:pPr>
      <w:r>
        <w:rPr>
          <w:rFonts w:hint="eastAsia"/>
        </w:rPr>
        <w:t>Super</w:t>
      </w:r>
      <w:proofErr w:type="gramStart"/>
      <w:r>
        <w:rPr>
          <w:rFonts w:hint="eastAsia"/>
        </w:rPr>
        <w:t>代表</w:t>
      </w:r>
      <w:r w:rsidRPr="00FB794E">
        <w:rPr>
          <w:rFonts w:hint="eastAsia"/>
          <w:color w:val="EE0000"/>
        </w:rPr>
        <w:t>父类存储</w:t>
      </w:r>
      <w:r>
        <w:rPr>
          <w:rFonts w:hint="eastAsia"/>
        </w:rPr>
        <w:t>空间</w:t>
      </w:r>
      <w:proofErr w:type="gramEnd"/>
    </w:p>
    <w:p w14:paraId="67BFD7D9" w14:textId="77777777" w:rsidR="00F77240" w:rsidRDefault="00F77240" w:rsidP="00F77240">
      <w:pPr>
        <w:pStyle w:val="afff9"/>
        <w:ind w:left="360"/>
        <w:rPr>
          <w:rFonts w:hint="eastAsia"/>
        </w:rPr>
      </w:pPr>
    </w:p>
    <w:p w14:paraId="028CE41D" w14:textId="68E53B99" w:rsidR="001E3E65" w:rsidRPr="001E3E65" w:rsidRDefault="001E3E65" w:rsidP="001E3E65">
      <w:pPr>
        <w:pStyle w:val="afff9"/>
        <w:ind w:left="360"/>
        <w:rPr>
          <w:rFonts w:hint="eastAsia"/>
        </w:rPr>
      </w:pPr>
    </w:p>
    <w:sectPr w:rsidR="001E3E65" w:rsidRPr="001E3E65" w:rsidSect="004E1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9CF11" w14:textId="77777777" w:rsidR="00D579F6" w:rsidRDefault="00D579F6" w:rsidP="00D7716D">
      <w:pPr>
        <w:rPr>
          <w:rFonts w:hint="eastAsia"/>
        </w:rPr>
      </w:pPr>
      <w:r>
        <w:separator/>
      </w:r>
    </w:p>
  </w:endnote>
  <w:endnote w:type="continuationSeparator" w:id="0">
    <w:p w14:paraId="4A6E7A6F" w14:textId="77777777" w:rsidR="00D579F6" w:rsidRDefault="00D579F6" w:rsidP="00D771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94BCF" w14:textId="77777777" w:rsidR="00D579F6" w:rsidRDefault="00D579F6" w:rsidP="00D7716D">
      <w:pPr>
        <w:rPr>
          <w:rFonts w:hint="eastAsia"/>
        </w:rPr>
      </w:pPr>
      <w:r>
        <w:separator/>
      </w:r>
    </w:p>
  </w:footnote>
  <w:footnote w:type="continuationSeparator" w:id="0">
    <w:p w14:paraId="4A2E6C12" w14:textId="77777777" w:rsidR="00D579F6" w:rsidRDefault="00D579F6" w:rsidP="00D7716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4617F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C67480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D04C13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2E2793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032414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A24FD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42F0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28B04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6A26BB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AE037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8267CBD"/>
    <w:multiLevelType w:val="hybridMultilevel"/>
    <w:tmpl w:val="BE403172"/>
    <w:lvl w:ilvl="0" w:tplc="3F8A1B6C">
      <w:start w:val="2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9223C3C"/>
    <w:multiLevelType w:val="multilevel"/>
    <w:tmpl w:val="0409001D"/>
    <w:styleLink w:val="111111"/>
    <w:lvl w:ilvl="0">
      <w:start w:val="1"/>
      <w:numFmt w:val="decimal"/>
      <w:lvlText w:val="%1)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A9D0313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360" w:hanging="360"/>
      </w:pPr>
      <w:rPr>
        <w:rFonts w:ascii="Microsoft YaHei UI" w:eastAsia="Microsoft YaHei UI" w:hAnsi="Microsoft YaHei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2261755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icrosoft YaHei UI" w:eastAsia="Microsoft YaHei UI" w:hAnsi="Microsoft YaHei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337130A"/>
    <w:multiLevelType w:val="hybridMultilevel"/>
    <w:tmpl w:val="60B698E0"/>
    <w:lvl w:ilvl="0" w:tplc="BBA644B0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D8C2C6D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667126841">
    <w:abstractNumId w:val="23"/>
  </w:num>
  <w:num w:numId="2" w16cid:durableId="2127041317">
    <w:abstractNumId w:val="12"/>
  </w:num>
  <w:num w:numId="3" w16cid:durableId="683899662">
    <w:abstractNumId w:val="10"/>
  </w:num>
  <w:num w:numId="4" w16cid:durableId="1653211513">
    <w:abstractNumId w:val="26"/>
  </w:num>
  <w:num w:numId="5" w16cid:durableId="874464616">
    <w:abstractNumId w:val="13"/>
  </w:num>
  <w:num w:numId="6" w16cid:durableId="376442222">
    <w:abstractNumId w:val="20"/>
  </w:num>
  <w:num w:numId="7" w16cid:durableId="699088326">
    <w:abstractNumId w:val="22"/>
  </w:num>
  <w:num w:numId="8" w16cid:durableId="142039826">
    <w:abstractNumId w:val="9"/>
  </w:num>
  <w:num w:numId="9" w16cid:durableId="1387297504">
    <w:abstractNumId w:val="7"/>
  </w:num>
  <w:num w:numId="10" w16cid:durableId="1037200126">
    <w:abstractNumId w:val="6"/>
  </w:num>
  <w:num w:numId="11" w16cid:durableId="1368985953">
    <w:abstractNumId w:val="5"/>
  </w:num>
  <w:num w:numId="12" w16cid:durableId="288168961">
    <w:abstractNumId w:val="4"/>
  </w:num>
  <w:num w:numId="13" w16cid:durableId="372342393">
    <w:abstractNumId w:val="8"/>
  </w:num>
  <w:num w:numId="14" w16cid:durableId="937761093">
    <w:abstractNumId w:val="3"/>
  </w:num>
  <w:num w:numId="15" w16cid:durableId="1566841170">
    <w:abstractNumId w:val="2"/>
  </w:num>
  <w:num w:numId="16" w16cid:durableId="1656179086">
    <w:abstractNumId w:val="1"/>
  </w:num>
  <w:num w:numId="17" w16cid:durableId="623271353">
    <w:abstractNumId w:val="0"/>
  </w:num>
  <w:num w:numId="18" w16cid:durableId="870805359">
    <w:abstractNumId w:val="16"/>
  </w:num>
  <w:num w:numId="19" w16cid:durableId="401373264">
    <w:abstractNumId w:val="18"/>
  </w:num>
  <w:num w:numId="20" w16cid:durableId="1339387423">
    <w:abstractNumId w:val="24"/>
  </w:num>
  <w:num w:numId="21" w16cid:durableId="62991160">
    <w:abstractNumId w:val="21"/>
  </w:num>
  <w:num w:numId="22" w16cid:durableId="790054931">
    <w:abstractNumId w:val="11"/>
  </w:num>
  <w:num w:numId="23" w16cid:durableId="2115784850">
    <w:abstractNumId w:val="27"/>
  </w:num>
  <w:num w:numId="24" w16cid:durableId="1621912346">
    <w:abstractNumId w:val="17"/>
  </w:num>
  <w:num w:numId="25" w16cid:durableId="1150243693">
    <w:abstractNumId w:val="15"/>
  </w:num>
  <w:num w:numId="26" w16cid:durableId="377508580">
    <w:abstractNumId w:val="19"/>
  </w:num>
  <w:num w:numId="27" w16cid:durableId="1068843688">
    <w:abstractNumId w:val="25"/>
  </w:num>
  <w:num w:numId="28" w16cid:durableId="4741067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6F"/>
    <w:rsid w:val="00002B37"/>
    <w:rsid w:val="000D2675"/>
    <w:rsid w:val="001E3E65"/>
    <w:rsid w:val="0023263A"/>
    <w:rsid w:val="00434371"/>
    <w:rsid w:val="004E108E"/>
    <w:rsid w:val="00645252"/>
    <w:rsid w:val="006D3D74"/>
    <w:rsid w:val="0073652B"/>
    <w:rsid w:val="0083569A"/>
    <w:rsid w:val="00A47620"/>
    <w:rsid w:val="00A9204E"/>
    <w:rsid w:val="00B259A6"/>
    <w:rsid w:val="00BC5B8A"/>
    <w:rsid w:val="00D579F6"/>
    <w:rsid w:val="00D63BD1"/>
    <w:rsid w:val="00D7716D"/>
    <w:rsid w:val="00E0136F"/>
    <w:rsid w:val="00EA2FD6"/>
    <w:rsid w:val="00EF5AB1"/>
    <w:rsid w:val="00F77240"/>
    <w:rsid w:val="00FB794E"/>
    <w:rsid w:val="00FC41CD"/>
    <w:rsid w:val="00FD2D47"/>
    <w:rsid w:val="00FF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CC566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7716D"/>
    <w:rPr>
      <w:rFonts w:ascii="Microsoft YaHei UI" w:eastAsia="Microsoft YaHei UI" w:hAnsi="Microsoft YaHei UI"/>
    </w:rPr>
  </w:style>
  <w:style w:type="paragraph" w:styleId="1">
    <w:name w:val="heading 1"/>
    <w:basedOn w:val="a2"/>
    <w:next w:val="a2"/>
    <w:link w:val="10"/>
    <w:uiPriority w:val="9"/>
    <w:qFormat/>
    <w:rsid w:val="00D7716D"/>
    <w:pPr>
      <w:keepNext/>
      <w:keepLines/>
      <w:spacing w:before="240"/>
      <w:outlineLvl w:val="0"/>
    </w:pPr>
    <w:rPr>
      <w:rFonts w:cstheme="majorBidi"/>
      <w:color w:val="1F4E79" w:themeColor="accent1" w:themeShade="80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D7716D"/>
    <w:pPr>
      <w:keepNext/>
      <w:keepLines/>
      <w:spacing w:before="40"/>
      <w:outlineLvl w:val="1"/>
    </w:pPr>
    <w:rPr>
      <w:rFonts w:cstheme="majorBidi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D7716D"/>
    <w:pPr>
      <w:keepNext/>
      <w:keepLines/>
      <w:spacing w:before="40"/>
      <w:outlineLvl w:val="2"/>
    </w:pPr>
    <w:rPr>
      <w:rFonts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unhideWhenUsed/>
    <w:qFormat/>
    <w:rsid w:val="00D7716D"/>
    <w:pPr>
      <w:keepNext/>
      <w:keepLines/>
      <w:spacing w:before="40"/>
      <w:outlineLvl w:val="3"/>
    </w:pPr>
    <w:rPr>
      <w:rFonts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9"/>
    <w:unhideWhenUsed/>
    <w:qFormat/>
    <w:rsid w:val="00D7716D"/>
    <w:pPr>
      <w:keepNext/>
      <w:keepLines/>
      <w:spacing w:before="40"/>
      <w:outlineLvl w:val="4"/>
    </w:pPr>
    <w:rPr>
      <w:rFonts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9"/>
    <w:unhideWhenUsed/>
    <w:qFormat/>
    <w:rsid w:val="00D7716D"/>
    <w:pPr>
      <w:keepNext/>
      <w:keepLines/>
      <w:spacing w:before="40"/>
      <w:outlineLvl w:val="5"/>
    </w:pPr>
    <w:rPr>
      <w:rFonts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D7716D"/>
    <w:pPr>
      <w:keepNext/>
      <w:keepLines/>
      <w:spacing w:before="40"/>
      <w:outlineLvl w:val="6"/>
    </w:pPr>
    <w:rPr>
      <w:rFonts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qFormat/>
    <w:rsid w:val="00D7716D"/>
    <w:pPr>
      <w:keepNext/>
      <w:keepLines/>
      <w:spacing w:before="4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unhideWhenUsed/>
    <w:qFormat/>
    <w:rsid w:val="00D7716D"/>
    <w:pPr>
      <w:keepNext/>
      <w:keepLines/>
      <w:spacing w:before="4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9"/>
    <w:rsid w:val="00D7716D"/>
    <w:rPr>
      <w:rFonts w:ascii="Microsoft YaHei UI" w:eastAsia="Microsoft YaHei UI" w:hAnsi="Microsoft YaHei UI" w:cstheme="majorBidi"/>
      <w:color w:val="1F4E79" w:themeColor="accent1" w:themeShade="80"/>
      <w:sz w:val="32"/>
      <w:szCs w:val="32"/>
    </w:rPr>
  </w:style>
  <w:style w:type="character" w:customStyle="1" w:styleId="22">
    <w:name w:val="标题 2 字符"/>
    <w:basedOn w:val="a3"/>
    <w:link w:val="21"/>
    <w:uiPriority w:val="9"/>
    <w:rsid w:val="00D7716D"/>
    <w:rPr>
      <w:rFonts w:ascii="Microsoft YaHei UI" w:eastAsia="Microsoft YaHei UI" w:hAnsi="Microsoft YaHei UI" w:cstheme="majorBidi"/>
      <w:color w:val="1F4E79" w:themeColor="accent1" w:themeShade="80"/>
      <w:sz w:val="26"/>
      <w:szCs w:val="26"/>
    </w:rPr>
  </w:style>
  <w:style w:type="character" w:customStyle="1" w:styleId="32">
    <w:name w:val="标题 3 字符"/>
    <w:basedOn w:val="a3"/>
    <w:link w:val="31"/>
    <w:uiPriority w:val="9"/>
    <w:rsid w:val="00D7716D"/>
    <w:rPr>
      <w:rFonts w:ascii="Microsoft YaHei UI" w:eastAsia="Microsoft YaHei UI" w:hAnsi="Microsoft YaHei UI" w:cstheme="majorBidi"/>
      <w:color w:val="1F4D78" w:themeColor="accent1" w:themeShade="7F"/>
      <w:sz w:val="24"/>
      <w:szCs w:val="24"/>
    </w:rPr>
  </w:style>
  <w:style w:type="character" w:customStyle="1" w:styleId="42">
    <w:name w:val="标题 4 字符"/>
    <w:basedOn w:val="a3"/>
    <w:link w:val="41"/>
    <w:uiPriority w:val="9"/>
    <w:rsid w:val="00D7716D"/>
    <w:rPr>
      <w:rFonts w:ascii="Microsoft YaHei UI" w:eastAsia="Microsoft YaHei UI" w:hAnsi="Microsoft YaHei UI" w:cstheme="majorBidi"/>
      <w:i/>
      <w:iCs/>
      <w:color w:val="1F4E79" w:themeColor="accent1" w:themeShade="80"/>
    </w:rPr>
  </w:style>
  <w:style w:type="character" w:customStyle="1" w:styleId="52">
    <w:name w:val="标题 5 字符"/>
    <w:basedOn w:val="a3"/>
    <w:link w:val="51"/>
    <w:uiPriority w:val="9"/>
    <w:rsid w:val="00D7716D"/>
    <w:rPr>
      <w:rFonts w:ascii="Microsoft YaHei UI" w:eastAsia="Microsoft YaHei UI" w:hAnsi="Microsoft YaHei UI" w:cstheme="majorBidi"/>
      <w:color w:val="1F4E79" w:themeColor="accent1" w:themeShade="80"/>
    </w:rPr>
  </w:style>
  <w:style w:type="character" w:customStyle="1" w:styleId="60">
    <w:name w:val="标题 6 字符"/>
    <w:basedOn w:val="a3"/>
    <w:link w:val="6"/>
    <w:uiPriority w:val="9"/>
    <w:rsid w:val="00D7716D"/>
    <w:rPr>
      <w:rFonts w:ascii="Microsoft YaHei UI" w:eastAsia="Microsoft YaHei UI" w:hAnsi="Microsoft YaHei UI" w:cstheme="majorBidi"/>
      <w:color w:val="1F4D78" w:themeColor="accent1" w:themeShade="7F"/>
    </w:rPr>
  </w:style>
  <w:style w:type="character" w:customStyle="1" w:styleId="70">
    <w:name w:val="标题 7 字符"/>
    <w:basedOn w:val="a3"/>
    <w:link w:val="7"/>
    <w:uiPriority w:val="9"/>
    <w:rsid w:val="00D7716D"/>
    <w:rPr>
      <w:rFonts w:ascii="Microsoft YaHei UI" w:eastAsia="Microsoft YaHei UI" w:hAnsi="Microsoft YaHei UI" w:cstheme="majorBidi"/>
      <w:i/>
      <w:iCs/>
      <w:color w:val="1F4D78" w:themeColor="accent1" w:themeShade="7F"/>
    </w:rPr>
  </w:style>
  <w:style w:type="character" w:customStyle="1" w:styleId="80">
    <w:name w:val="标题 8 字符"/>
    <w:basedOn w:val="a3"/>
    <w:link w:val="8"/>
    <w:uiPriority w:val="9"/>
    <w:rsid w:val="00D7716D"/>
    <w:rPr>
      <w:rFonts w:ascii="Microsoft YaHei UI" w:eastAsia="Microsoft YaHei UI" w:hAnsi="Microsoft YaHei UI" w:cstheme="majorBidi"/>
      <w:color w:val="272727" w:themeColor="text1" w:themeTint="D8"/>
      <w:szCs w:val="21"/>
    </w:rPr>
  </w:style>
  <w:style w:type="character" w:customStyle="1" w:styleId="90">
    <w:name w:val="标题 9 字符"/>
    <w:basedOn w:val="a3"/>
    <w:link w:val="9"/>
    <w:uiPriority w:val="9"/>
    <w:rsid w:val="00D7716D"/>
    <w:rPr>
      <w:rFonts w:ascii="Microsoft YaHei UI" w:eastAsia="Microsoft YaHei UI" w:hAnsi="Microsoft YaHei UI" w:cstheme="majorBidi"/>
      <w:i/>
      <w:iCs/>
      <w:color w:val="272727" w:themeColor="text1" w:themeTint="D8"/>
      <w:szCs w:val="21"/>
    </w:rPr>
  </w:style>
  <w:style w:type="paragraph" w:styleId="a6">
    <w:name w:val="Title"/>
    <w:basedOn w:val="a2"/>
    <w:next w:val="a2"/>
    <w:link w:val="a7"/>
    <w:uiPriority w:val="10"/>
    <w:qFormat/>
    <w:rsid w:val="00D7716D"/>
    <w:pPr>
      <w:contextualSpacing/>
    </w:pPr>
    <w:rPr>
      <w:rFonts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3"/>
    <w:link w:val="a6"/>
    <w:uiPriority w:val="10"/>
    <w:rsid w:val="00D7716D"/>
    <w:rPr>
      <w:rFonts w:ascii="Microsoft YaHei UI" w:eastAsia="Microsoft YaHei UI" w:hAnsi="Microsoft YaHei U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D7716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9">
    <w:name w:val="副标题 字符"/>
    <w:basedOn w:val="a3"/>
    <w:link w:val="a8"/>
    <w:uiPriority w:val="11"/>
    <w:rsid w:val="00D7716D"/>
    <w:rPr>
      <w:rFonts w:ascii="Microsoft YaHei UI" w:eastAsia="Microsoft YaHei UI" w:hAnsi="Microsoft YaHei UI"/>
      <w:color w:val="5A5A5A" w:themeColor="text1" w:themeTint="A5"/>
      <w:spacing w:val="15"/>
    </w:rPr>
  </w:style>
  <w:style w:type="character" w:styleId="aa">
    <w:name w:val="Subtle Emphasis"/>
    <w:basedOn w:val="a3"/>
    <w:uiPriority w:val="19"/>
    <w:qFormat/>
    <w:rsid w:val="00D7716D"/>
    <w:rPr>
      <w:rFonts w:ascii="Microsoft YaHei UI" w:eastAsia="Microsoft YaHei UI" w:hAnsi="Microsoft YaHei UI"/>
      <w:i/>
      <w:iCs/>
      <w:color w:val="404040" w:themeColor="text1" w:themeTint="BF"/>
    </w:rPr>
  </w:style>
  <w:style w:type="character" w:styleId="ab">
    <w:name w:val="Emphasis"/>
    <w:basedOn w:val="a3"/>
    <w:uiPriority w:val="20"/>
    <w:qFormat/>
    <w:rsid w:val="00D7716D"/>
    <w:rPr>
      <w:rFonts w:ascii="Microsoft YaHei UI" w:eastAsia="Microsoft YaHei UI" w:hAnsi="Microsoft YaHei UI"/>
      <w:i/>
      <w:iCs/>
    </w:rPr>
  </w:style>
  <w:style w:type="character" w:styleId="ac">
    <w:name w:val="Intense Emphasis"/>
    <w:basedOn w:val="a3"/>
    <w:uiPriority w:val="21"/>
    <w:qFormat/>
    <w:rsid w:val="00D7716D"/>
    <w:rPr>
      <w:rFonts w:ascii="Microsoft YaHei UI" w:eastAsia="Microsoft YaHei UI" w:hAnsi="Microsoft YaHei UI"/>
      <w:i/>
      <w:iCs/>
      <w:color w:val="1F4E79" w:themeColor="accent1" w:themeShade="80"/>
    </w:rPr>
  </w:style>
  <w:style w:type="character" w:styleId="ad">
    <w:name w:val="Strong"/>
    <w:basedOn w:val="a3"/>
    <w:uiPriority w:val="22"/>
    <w:qFormat/>
    <w:rsid w:val="00D7716D"/>
    <w:rPr>
      <w:rFonts w:ascii="Microsoft YaHei UI" w:eastAsia="Microsoft YaHei UI" w:hAnsi="Microsoft YaHei UI"/>
      <w:b/>
      <w:bCs/>
    </w:rPr>
  </w:style>
  <w:style w:type="paragraph" w:styleId="ae">
    <w:name w:val="Quote"/>
    <w:basedOn w:val="a2"/>
    <w:next w:val="a2"/>
    <w:link w:val="af"/>
    <w:uiPriority w:val="29"/>
    <w:qFormat/>
    <w:rsid w:val="00D7716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3"/>
    <w:link w:val="ae"/>
    <w:uiPriority w:val="29"/>
    <w:rsid w:val="00D7716D"/>
    <w:rPr>
      <w:rFonts w:ascii="Microsoft YaHei UI" w:eastAsia="Microsoft YaHei UI" w:hAnsi="Microsoft YaHei UI"/>
      <w:i/>
      <w:iCs/>
      <w:color w:val="404040" w:themeColor="text1" w:themeTint="BF"/>
    </w:rPr>
  </w:style>
  <w:style w:type="paragraph" w:styleId="af0">
    <w:name w:val="Intense Quote"/>
    <w:basedOn w:val="a2"/>
    <w:next w:val="a2"/>
    <w:link w:val="af1"/>
    <w:uiPriority w:val="30"/>
    <w:qFormat/>
    <w:rsid w:val="00D7716D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af1">
    <w:name w:val="明显引用 字符"/>
    <w:basedOn w:val="a3"/>
    <w:link w:val="af0"/>
    <w:uiPriority w:val="30"/>
    <w:rsid w:val="00D7716D"/>
    <w:rPr>
      <w:rFonts w:ascii="Microsoft YaHei UI" w:eastAsia="Microsoft YaHei UI" w:hAnsi="Microsoft YaHei UI"/>
      <w:i/>
      <w:iCs/>
      <w:color w:val="1F4E79" w:themeColor="accent1" w:themeShade="80"/>
    </w:rPr>
  </w:style>
  <w:style w:type="character" w:styleId="af2">
    <w:name w:val="Subtle Reference"/>
    <w:basedOn w:val="a3"/>
    <w:uiPriority w:val="31"/>
    <w:qFormat/>
    <w:rsid w:val="00D7716D"/>
    <w:rPr>
      <w:rFonts w:ascii="Microsoft YaHei UI" w:eastAsia="Microsoft YaHei UI" w:hAnsi="Microsoft YaHei UI"/>
      <w:smallCaps/>
      <w:color w:val="5A5A5A" w:themeColor="text1" w:themeTint="A5"/>
    </w:rPr>
  </w:style>
  <w:style w:type="character" w:styleId="af3">
    <w:name w:val="Intense Reference"/>
    <w:basedOn w:val="a3"/>
    <w:uiPriority w:val="32"/>
    <w:qFormat/>
    <w:rsid w:val="00D7716D"/>
    <w:rPr>
      <w:rFonts w:ascii="Microsoft YaHei UI" w:eastAsia="Microsoft YaHei UI" w:hAnsi="Microsoft YaHei UI"/>
      <w:b/>
      <w:bCs/>
      <w:caps w:val="0"/>
      <w:smallCaps/>
      <w:color w:val="1F4E79" w:themeColor="accent1" w:themeShade="80"/>
      <w:spacing w:val="5"/>
    </w:rPr>
  </w:style>
  <w:style w:type="character" w:styleId="af4">
    <w:name w:val="Book Title"/>
    <w:basedOn w:val="a3"/>
    <w:uiPriority w:val="33"/>
    <w:qFormat/>
    <w:rsid w:val="00D7716D"/>
    <w:rPr>
      <w:rFonts w:ascii="Microsoft YaHei UI" w:eastAsia="Microsoft YaHei UI" w:hAnsi="Microsoft YaHei UI"/>
      <w:b/>
      <w:bCs/>
      <w:i/>
      <w:iCs/>
      <w:spacing w:val="5"/>
    </w:rPr>
  </w:style>
  <w:style w:type="character" w:styleId="af5">
    <w:name w:val="Hyperlink"/>
    <w:basedOn w:val="a3"/>
    <w:uiPriority w:val="99"/>
    <w:unhideWhenUsed/>
    <w:rsid w:val="00D7716D"/>
    <w:rPr>
      <w:rFonts w:ascii="Microsoft YaHei UI" w:eastAsia="Microsoft YaHei UI" w:hAnsi="Microsoft YaHei UI"/>
      <w:color w:val="1F4E79" w:themeColor="accent1" w:themeShade="80"/>
      <w:u w:val="single"/>
    </w:rPr>
  </w:style>
  <w:style w:type="character" w:styleId="af6">
    <w:name w:val="FollowedHyperlink"/>
    <w:basedOn w:val="a3"/>
    <w:uiPriority w:val="99"/>
    <w:unhideWhenUsed/>
    <w:rsid w:val="00D7716D"/>
    <w:rPr>
      <w:rFonts w:ascii="Microsoft YaHei UI" w:eastAsia="Microsoft YaHei UI" w:hAnsi="Microsoft YaHei UI"/>
      <w:color w:val="954F72" w:themeColor="followedHyperlink"/>
      <w:u w:val="single"/>
    </w:rPr>
  </w:style>
  <w:style w:type="paragraph" w:styleId="af7">
    <w:name w:val="caption"/>
    <w:basedOn w:val="a2"/>
    <w:next w:val="a2"/>
    <w:uiPriority w:val="35"/>
    <w:unhideWhenUsed/>
    <w:qFormat/>
    <w:rsid w:val="00D7716D"/>
    <w:pPr>
      <w:spacing w:after="200"/>
    </w:pPr>
    <w:rPr>
      <w:i/>
      <w:iCs/>
      <w:color w:val="44546A" w:themeColor="text2"/>
      <w:szCs w:val="18"/>
    </w:rPr>
  </w:style>
  <w:style w:type="paragraph" w:styleId="af8">
    <w:name w:val="Balloon Text"/>
    <w:basedOn w:val="a2"/>
    <w:link w:val="af9"/>
    <w:uiPriority w:val="99"/>
    <w:semiHidden/>
    <w:unhideWhenUsed/>
    <w:rsid w:val="00D7716D"/>
    <w:rPr>
      <w:rFonts w:cs="Segoe UI"/>
      <w:szCs w:val="18"/>
    </w:rPr>
  </w:style>
  <w:style w:type="character" w:customStyle="1" w:styleId="af9">
    <w:name w:val="批注框文本 字符"/>
    <w:basedOn w:val="a3"/>
    <w:link w:val="af8"/>
    <w:uiPriority w:val="99"/>
    <w:semiHidden/>
    <w:rsid w:val="00D7716D"/>
    <w:rPr>
      <w:rFonts w:ascii="Microsoft YaHei UI" w:eastAsia="Microsoft YaHei UI" w:hAnsi="Microsoft YaHei UI" w:cs="Segoe UI"/>
      <w:szCs w:val="18"/>
    </w:rPr>
  </w:style>
  <w:style w:type="paragraph" w:styleId="afa">
    <w:name w:val="Block Text"/>
    <w:basedOn w:val="a2"/>
    <w:uiPriority w:val="99"/>
    <w:semiHidden/>
    <w:unhideWhenUsed/>
    <w:rsid w:val="00D7716D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i/>
      <w:iCs/>
      <w:color w:val="1F4E79" w:themeColor="accent1" w:themeShade="80"/>
    </w:rPr>
  </w:style>
  <w:style w:type="paragraph" w:styleId="33">
    <w:name w:val="Body Text 3"/>
    <w:basedOn w:val="a2"/>
    <w:link w:val="34"/>
    <w:uiPriority w:val="99"/>
    <w:semiHidden/>
    <w:unhideWhenUsed/>
    <w:rsid w:val="00D7716D"/>
    <w:pPr>
      <w:spacing w:after="120"/>
    </w:pPr>
    <w:rPr>
      <w:szCs w:val="16"/>
    </w:rPr>
  </w:style>
  <w:style w:type="character" w:customStyle="1" w:styleId="34">
    <w:name w:val="正文文本 3 字符"/>
    <w:basedOn w:val="a3"/>
    <w:link w:val="33"/>
    <w:uiPriority w:val="99"/>
    <w:semiHidden/>
    <w:rsid w:val="00D7716D"/>
    <w:rPr>
      <w:rFonts w:ascii="Microsoft YaHei UI" w:eastAsia="Microsoft YaHei UI" w:hAnsi="Microsoft YaHei U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D7716D"/>
    <w:pPr>
      <w:spacing w:after="120"/>
      <w:ind w:left="360"/>
    </w:pPr>
    <w:rPr>
      <w:szCs w:val="16"/>
    </w:rPr>
  </w:style>
  <w:style w:type="character" w:customStyle="1" w:styleId="36">
    <w:name w:val="正文文本缩进 3 字符"/>
    <w:basedOn w:val="a3"/>
    <w:link w:val="35"/>
    <w:uiPriority w:val="99"/>
    <w:semiHidden/>
    <w:rsid w:val="00D7716D"/>
    <w:rPr>
      <w:rFonts w:ascii="Microsoft YaHei UI" w:eastAsia="Microsoft YaHei UI" w:hAnsi="Microsoft YaHei UI"/>
      <w:szCs w:val="16"/>
    </w:rPr>
  </w:style>
  <w:style w:type="character" w:styleId="afb">
    <w:name w:val="annotation reference"/>
    <w:basedOn w:val="a3"/>
    <w:uiPriority w:val="99"/>
    <w:semiHidden/>
    <w:unhideWhenUsed/>
    <w:rsid w:val="00D7716D"/>
    <w:rPr>
      <w:rFonts w:ascii="Microsoft YaHei UI" w:eastAsia="Microsoft YaHei UI" w:hAnsi="Microsoft YaHei UI"/>
      <w:sz w:val="22"/>
      <w:szCs w:val="16"/>
    </w:rPr>
  </w:style>
  <w:style w:type="paragraph" w:styleId="afc">
    <w:name w:val="annotation text"/>
    <w:basedOn w:val="a2"/>
    <w:link w:val="afd"/>
    <w:uiPriority w:val="99"/>
    <w:semiHidden/>
    <w:unhideWhenUsed/>
    <w:rsid w:val="00D7716D"/>
    <w:rPr>
      <w:szCs w:val="20"/>
    </w:rPr>
  </w:style>
  <w:style w:type="character" w:customStyle="1" w:styleId="afd">
    <w:name w:val="批注文字 字符"/>
    <w:basedOn w:val="a3"/>
    <w:link w:val="afc"/>
    <w:uiPriority w:val="99"/>
    <w:semiHidden/>
    <w:rsid w:val="00D7716D"/>
    <w:rPr>
      <w:rFonts w:ascii="Microsoft YaHei UI" w:eastAsia="Microsoft YaHei UI" w:hAnsi="Microsoft YaHei UI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D7716D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D7716D"/>
    <w:rPr>
      <w:rFonts w:ascii="Microsoft YaHei UI" w:eastAsia="Microsoft YaHei UI" w:hAnsi="Microsoft YaHei UI"/>
      <w:b/>
      <w:bCs/>
      <w:szCs w:val="20"/>
    </w:rPr>
  </w:style>
  <w:style w:type="paragraph" w:styleId="aff0">
    <w:name w:val="Document Map"/>
    <w:basedOn w:val="a2"/>
    <w:link w:val="aff1"/>
    <w:uiPriority w:val="99"/>
    <w:semiHidden/>
    <w:unhideWhenUsed/>
    <w:rsid w:val="00D7716D"/>
    <w:rPr>
      <w:rFonts w:cs="Segoe UI"/>
      <w:szCs w:val="16"/>
    </w:rPr>
  </w:style>
  <w:style w:type="character" w:customStyle="1" w:styleId="aff1">
    <w:name w:val="文档结构图 字符"/>
    <w:basedOn w:val="a3"/>
    <w:link w:val="aff0"/>
    <w:uiPriority w:val="99"/>
    <w:semiHidden/>
    <w:rsid w:val="00D7716D"/>
    <w:rPr>
      <w:rFonts w:ascii="Microsoft YaHei UI" w:eastAsia="Microsoft YaHei UI" w:hAnsi="Microsoft YaHei UI" w:cs="Segoe UI"/>
      <w:szCs w:val="16"/>
    </w:rPr>
  </w:style>
  <w:style w:type="paragraph" w:styleId="aff2">
    <w:name w:val="endnote text"/>
    <w:basedOn w:val="a2"/>
    <w:link w:val="aff3"/>
    <w:uiPriority w:val="99"/>
    <w:semiHidden/>
    <w:unhideWhenUsed/>
    <w:rsid w:val="00D7716D"/>
    <w:rPr>
      <w:szCs w:val="20"/>
    </w:rPr>
  </w:style>
  <w:style w:type="character" w:customStyle="1" w:styleId="aff3">
    <w:name w:val="尾注文本 字符"/>
    <w:basedOn w:val="a3"/>
    <w:link w:val="aff2"/>
    <w:uiPriority w:val="99"/>
    <w:semiHidden/>
    <w:rsid w:val="00D7716D"/>
    <w:rPr>
      <w:rFonts w:ascii="Microsoft YaHei UI" w:eastAsia="Microsoft YaHei UI" w:hAnsi="Microsoft YaHei UI"/>
      <w:szCs w:val="20"/>
    </w:rPr>
  </w:style>
  <w:style w:type="paragraph" w:styleId="aff4">
    <w:name w:val="envelope return"/>
    <w:basedOn w:val="a2"/>
    <w:uiPriority w:val="99"/>
    <w:semiHidden/>
    <w:unhideWhenUsed/>
    <w:rsid w:val="00D7716D"/>
    <w:rPr>
      <w:rFonts w:cstheme="majorBidi"/>
      <w:szCs w:val="20"/>
    </w:rPr>
  </w:style>
  <w:style w:type="paragraph" w:styleId="aff5">
    <w:name w:val="footnote text"/>
    <w:basedOn w:val="a2"/>
    <w:link w:val="aff6"/>
    <w:uiPriority w:val="99"/>
    <w:semiHidden/>
    <w:unhideWhenUsed/>
    <w:rsid w:val="00D7716D"/>
    <w:rPr>
      <w:szCs w:val="20"/>
    </w:rPr>
  </w:style>
  <w:style w:type="character" w:customStyle="1" w:styleId="aff6">
    <w:name w:val="脚注文本 字符"/>
    <w:basedOn w:val="a3"/>
    <w:link w:val="aff5"/>
    <w:uiPriority w:val="99"/>
    <w:semiHidden/>
    <w:rsid w:val="00D7716D"/>
    <w:rPr>
      <w:rFonts w:ascii="Microsoft YaHei UI" w:eastAsia="Microsoft YaHei UI" w:hAnsi="Microsoft YaHei UI"/>
      <w:szCs w:val="20"/>
    </w:rPr>
  </w:style>
  <w:style w:type="character" w:styleId="HTML">
    <w:name w:val="HTML Code"/>
    <w:basedOn w:val="a3"/>
    <w:uiPriority w:val="99"/>
    <w:semiHidden/>
    <w:unhideWhenUsed/>
    <w:rsid w:val="00D7716D"/>
    <w:rPr>
      <w:rFonts w:ascii="Microsoft YaHei UI" w:eastAsia="Microsoft YaHei UI" w:hAnsi="Microsoft YaHei U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D7716D"/>
    <w:rPr>
      <w:rFonts w:ascii="Microsoft YaHei UI" w:eastAsia="Microsoft YaHei UI" w:hAnsi="Microsoft YaHei U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D7716D"/>
    <w:rPr>
      <w:szCs w:val="20"/>
    </w:rPr>
  </w:style>
  <w:style w:type="character" w:customStyle="1" w:styleId="HTML2">
    <w:name w:val="HTML 预设格式 字符"/>
    <w:basedOn w:val="a3"/>
    <w:link w:val="HTML1"/>
    <w:uiPriority w:val="99"/>
    <w:semiHidden/>
    <w:rsid w:val="00D7716D"/>
    <w:rPr>
      <w:rFonts w:ascii="Microsoft YaHei UI" w:eastAsia="Microsoft YaHei UI" w:hAnsi="Microsoft YaHei UI"/>
      <w:szCs w:val="20"/>
    </w:rPr>
  </w:style>
  <w:style w:type="character" w:styleId="HTML3">
    <w:name w:val="HTML Typewriter"/>
    <w:basedOn w:val="a3"/>
    <w:uiPriority w:val="99"/>
    <w:semiHidden/>
    <w:unhideWhenUsed/>
    <w:rsid w:val="00D7716D"/>
    <w:rPr>
      <w:rFonts w:ascii="Microsoft YaHei UI" w:eastAsia="Microsoft YaHei UI" w:hAnsi="Microsoft YaHei UI"/>
      <w:sz w:val="22"/>
      <w:szCs w:val="20"/>
    </w:rPr>
  </w:style>
  <w:style w:type="paragraph" w:styleId="aff7">
    <w:name w:val="macro"/>
    <w:link w:val="aff8"/>
    <w:uiPriority w:val="99"/>
    <w:semiHidden/>
    <w:unhideWhenUsed/>
    <w:rsid w:val="00D7716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YaHei UI" w:eastAsia="Microsoft YaHei UI" w:hAnsi="Microsoft YaHei UI"/>
      <w:szCs w:val="20"/>
    </w:rPr>
  </w:style>
  <w:style w:type="character" w:customStyle="1" w:styleId="aff8">
    <w:name w:val="宏文本 字符"/>
    <w:basedOn w:val="a3"/>
    <w:link w:val="aff7"/>
    <w:uiPriority w:val="99"/>
    <w:semiHidden/>
    <w:rsid w:val="00D7716D"/>
    <w:rPr>
      <w:rFonts w:ascii="Microsoft YaHei UI" w:eastAsia="Microsoft YaHei UI" w:hAnsi="Microsoft YaHei UI"/>
      <w:szCs w:val="20"/>
    </w:rPr>
  </w:style>
  <w:style w:type="paragraph" w:styleId="aff9">
    <w:name w:val="Plain Text"/>
    <w:basedOn w:val="a2"/>
    <w:link w:val="affa"/>
    <w:uiPriority w:val="99"/>
    <w:semiHidden/>
    <w:unhideWhenUsed/>
    <w:rsid w:val="00D7716D"/>
    <w:rPr>
      <w:szCs w:val="21"/>
    </w:rPr>
  </w:style>
  <w:style w:type="character" w:customStyle="1" w:styleId="affa">
    <w:name w:val="纯文本 字符"/>
    <w:basedOn w:val="a3"/>
    <w:link w:val="aff9"/>
    <w:uiPriority w:val="99"/>
    <w:semiHidden/>
    <w:rsid w:val="00D7716D"/>
    <w:rPr>
      <w:rFonts w:ascii="Microsoft YaHei UI" w:eastAsia="Microsoft YaHei UI" w:hAnsi="Microsoft YaHei UI"/>
      <w:szCs w:val="21"/>
    </w:rPr>
  </w:style>
  <w:style w:type="character" w:styleId="affb">
    <w:name w:val="Placeholder Text"/>
    <w:basedOn w:val="a3"/>
    <w:uiPriority w:val="99"/>
    <w:semiHidden/>
    <w:rsid w:val="00D7716D"/>
    <w:rPr>
      <w:rFonts w:ascii="Microsoft YaHei UI" w:eastAsia="Microsoft YaHei UI" w:hAnsi="Microsoft YaHei UI"/>
      <w:color w:val="3B3838" w:themeColor="background2" w:themeShade="40"/>
    </w:rPr>
  </w:style>
  <w:style w:type="paragraph" w:styleId="affc">
    <w:name w:val="header"/>
    <w:basedOn w:val="a2"/>
    <w:link w:val="affd"/>
    <w:uiPriority w:val="99"/>
    <w:unhideWhenUsed/>
    <w:rsid w:val="00D7716D"/>
  </w:style>
  <w:style w:type="character" w:customStyle="1" w:styleId="affd">
    <w:name w:val="页眉 字符"/>
    <w:basedOn w:val="a3"/>
    <w:link w:val="affc"/>
    <w:uiPriority w:val="99"/>
    <w:rsid w:val="00D7716D"/>
    <w:rPr>
      <w:rFonts w:ascii="Microsoft YaHei UI" w:eastAsia="Microsoft YaHei UI" w:hAnsi="Microsoft YaHei UI"/>
    </w:rPr>
  </w:style>
  <w:style w:type="paragraph" w:styleId="affe">
    <w:name w:val="footer"/>
    <w:basedOn w:val="a2"/>
    <w:link w:val="afff"/>
    <w:uiPriority w:val="99"/>
    <w:unhideWhenUsed/>
    <w:rsid w:val="00D7716D"/>
  </w:style>
  <w:style w:type="character" w:customStyle="1" w:styleId="afff">
    <w:name w:val="页脚 字符"/>
    <w:basedOn w:val="a3"/>
    <w:link w:val="affe"/>
    <w:uiPriority w:val="99"/>
    <w:rsid w:val="00D7716D"/>
    <w:rPr>
      <w:rFonts w:ascii="Microsoft YaHei UI" w:eastAsia="Microsoft YaHei UI" w:hAnsi="Microsoft YaHei UI"/>
    </w:rPr>
  </w:style>
  <w:style w:type="paragraph" w:styleId="TOC9">
    <w:name w:val="toc 9"/>
    <w:basedOn w:val="a2"/>
    <w:next w:val="a2"/>
    <w:autoRedefine/>
    <w:uiPriority w:val="39"/>
    <w:semiHidden/>
    <w:unhideWhenUsed/>
    <w:rsid w:val="00D7716D"/>
    <w:pPr>
      <w:spacing w:after="120"/>
      <w:ind w:left="1757"/>
    </w:pPr>
  </w:style>
  <w:style w:type="character" w:styleId="afff0">
    <w:name w:val="Mention"/>
    <w:basedOn w:val="a3"/>
    <w:uiPriority w:val="99"/>
    <w:semiHidden/>
    <w:unhideWhenUsed/>
    <w:rsid w:val="00D7716D"/>
    <w:rPr>
      <w:rFonts w:ascii="Microsoft YaHei UI" w:eastAsia="Microsoft YaHei UI" w:hAnsi="Microsoft YaHei UI"/>
      <w:color w:val="2B579A"/>
      <w:shd w:val="clear" w:color="auto" w:fill="E1DFDD"/>
    </w:rPr>
  </w:style>
  <w:style w:type="numbering" w:styleId="1111110">
    <w:name w:val="Outline List 2"/>
    <w:basedOn w:val="a5"/>
    <w:uiPriority w:val="99"/>
    <w:semiHidden/>
    <w:unhideWhenUsed/>
    <w:rsid w:val="00D7716D"/>
    <w:pPr>
      <w:numPr>
        <w:numId w:val="24"/>
      </w:numPr>
    </w:pPr>
  </w:style>
  <w:style w:type="numbering" w:styleId="111111">
    <w:name w:val="Outline List 1"/>
    <w:basedOn w:val="a5"/>
    <w:uiPriority w:val="99"/>
    <w:semiHidden/>
    <w:unhideWhenUsed/>
    <w:rsid w:val="00D7716D"/>
    <w:pPr>
      <w:numPr>
        <w:numId w:val="25"/>
      </w:numPr>
    </w:pPr>
  </w:style>
  <w:style w:type="character" w:styleId="HTML4">
    <w:name w:val="HTML Variable"/>
    <w:basedOn w:val="a3"/>
    <w:uiPriority w:val="99"/>
    <w:semiHidden/>
    <w:unhideWhenUsed/>
    <w:rsid w:val="00D7716D"/>
    <w:rPr>
      <w:rFonts w:ascii="Microsoft YaHei UI" w:eastAsia="Microsoft YaHei UI" w:hAnsi="Microsoft YaHei U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D7716D"/>
    <w:rPr>
      <w:i/>
      <w:iCs/>
    </w:rPr>
  </w:style>
  <w:style w:type="character" w:customStyle="1" w:styleId="HTML6">
    <w:name w:val="HTML 地址 字符"/>
    <w:basedOn w:val="a3"/>
    <w:link w:val="HTML5"/>
    <w:uiPriority w:val="99"/>
    <w:semiHidden/>
    <w:rsid w:val="00D7716D"/>
    <w:rPr>
      <w:rFonts w:ascii="Microsoft YaHei UI" w:eastAsia="Microsoft YaHei UI" w:hAnsi="Microsoft YaHei UI"/>
      <w:i/>
      <w:iCs/>
    </w:rPr>
  </w:style>
  <w:style w:type="character" w:styleId="HTML7">
    <w:name w:val="HTML Definition"/>
    <w:basedOn w:val="a3"/>
    <w:uiPriority w:val="99"/>
    <w:semiHidden/>
    <w:unhideWhenUsed/>
    <w:rsid w:val="00D7716D"/>
    <w:rPr>
      <w:rFonts w:ascii="Microsoft YaHei UI" w:eastAsia="Microsoft YaHei UI" w:hAnsi="Microsoft YaHei UI"/>
      <w:i/>
      <w:iCs/>
    </w:rPr>
  </w:style>
  <w:style w:type="character" w:styleId="HTML8">
    <w:name w:val="HTML Cite"/>
    <w:basedOn w:val="a3"/>
    <w:uiPriority w:val="99"/>
    <w:semiHidden/>
    <w:unhideWhenUsed/>
    <w:rsid w:val="00D7716D"/>
    <w:rPr>
      <w:rFonts w:ascii="Microsoft YaHei UI" w:eastAsia="Microsoft YaHei UI" w:hAnsi="Microsoft YaHei UI"/>
      <w:i/>
      <w:iCs/>
    </w:rPr>
  </w:style>
  <w:style w:type="character" w:styleId="HTML9">
    <w:name w:val="HTML Sample"/>
    <w:basedOn w:val="a3"/>
    <w:uiPriority w:val="99"/>
    <w:semiHidden/>
    <w:unhideWhenUsed/>
    <w:rsid w:val="00D7716D"/>
    <w:rPr>
      <w:rFonts w:ascii="Microsoft YaHei UI" w:eastAsia="Microsoft YaHei UI" w:hAnsi="Microsoft YaHei U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D7716D"/>
    <w:rPr>
      <w:rFonts w:ascii="Microsoft YaHei UI" w:eastAsia="Microsoft YaHei UI" w:hAnsi="Microsoft YaHei UI"/>
    </w:rPr>
  </w:style>
  <w:style w:type="paragraph" w:styleId="TOC1">
    <w:name w:val="toc 1"/>
    <w:basedOn w:val="a2"/>
    <w:next w:val="a2"/>
    <w:autoRedefine/>
    <w:uiPriority w:val="39"/>
    <w:semiHidden/>
    <w:unhideWhenUsed/>
    <w:rsid w:val="00D7716D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D7716D"/>
    <w:pPr>
      <w:spacing w:after="100"/>
      <w:ind w:left="220"/>
    </w:pPr>
  </w:style>
  <w:style w:type="paragraph" w:styleId="TOC3">
    <w:name w:val="toc 3"/>
    <w:basedOn w:val="a2"/>
    <w:next w:val="a2"/>
    <w:autoRedefine/>
    <w:uiPriority w:val="39"/>
    <w:semiHidden/>
    <w:unhideWhenUsed/>
    <w:rsid w:val="00D7716D"/>
    <w:pPr>
      <w:spacing w:after="100"/>
      <w:ind w:left="440"/>
    </w:pPr>
  </w:style>
  <w:style w:type="paragraph" w:styleId="TOC4">
    <w:name w:val="toc 4"/>
    <w:basedOn w:val="a2"/>
    <w:next w:val="a2"/>
    <w:autoRedefine/>
    <w:uiPriority w:val="39"/>
    <w:semiHidden/>
    <w:unhideWhenUsed/>
    <w:rsid w:val="00D7716D"/>
    <w:pPr>
      <w:spacing w:after="100"/>
      <w:ind w:left="660"/>
    </w:pPr>
  </w:style>
  <w:style w:type="paragraph" w:styleId="TOC5">
    <w:name w:val="toc 5"/>
    <w:basedOn w:val="a2"/>
    <w:next w:val="a2"/>
    <w:autoRedefine/>
    <w:uiPriority w:val="39"/>
    <w:semiHidden/>
    <w:unhideWhenUsed/>
    <w:rsid w:val="00D7716D"/>
    <w:pPr>
      <w:spacing w:after="100"/>
      <w:ind w:left="880"/>
    </w:pPr>
  </w:style>
  <w:style w:type="paragraph" w:styleId="TOC6">
    <w:name w:val="toc 6"/>
    <w:basedOn w:val="a2"/>
    <w:next w:val="a2"/>
    <w:autoRedefine/>
    <w:uiPriority w:val="39"/>
    <w:semiHidden/>
    <w:unhideWhenUsed/>
    <w:rsid w:val="00D7716D"/>
    <w:pPr>
      <w:spacing w:after="100"/>
      <w:ind w:left="1100"/>
    </w:pPr>
  </w:style>
  <w:style w:type="paragraph" w:styleId="TOC7">
    <w:name w:val="toc 7"/>
    <w:basedOn w:val="a2"/>
    <w:next w:val="a2"/>
    <w:autoRedefine/>
    <w:uiPriority w:val="39"/>
    <w:semiHidden/>
    <w:unhideWhenUsed/>
    <w:rsid w:val="00D7716D"/>
    <w:pPr>
      <w:spacing w:after="100"/>
      <w:ind w:left="1320"/>
    </w:pPr>
  </w:style>
  <w:style w:type="paragraph" w:styleId="TOC8">
    <w:name w:val="toc 8"/>
    <w:basedOn w:val="a2"/>
    <w:next w:val="a2"/>
    <w:autoRedefine/>
    <w:uiPriority w:val="39"/>
    <w:semiHidden/>
    <w:unhideWhenUsed/>
    <w:rsid w:val="00D7716D"/>
    <w:pPr>
      <w:spacing w:after="100"/>
      <w:ind w:left="1540"/>
    </w:pPr>
  </w:style>
  <w:style w:type="paragraph" w:styleId="TOC">
    <w:name w:val="TOC Heading"/>
    <w:basedOn w:val="1"/>
    <w:next w:val="a2"/>
    <w:uiPriority w:val="39"/>
    <w:semiHidden/>
    <w:unhideWhenUsed/>
    <w:qFormat/>
    <w:rsid w:val="00D7716D"/>
    <w:pPr>
      <w:outlineLvl w:val="9"/>
    </w:pPr>
    <w:rPr>
      <w:color w:val="2E74B5" w:themeColor="accent1" w:themeShade="BF"/>
    </w:rPr>
  </w:style>
  <w:style w:type="table" w:styleId="afff1">
    <w:name w:val="Table Professional"/>
    <w:basedOn w:val="a4"/>
    <w:uiPriority w:val="99"/>
    <w:semiHidden/>
    <w:unhideWhenUsed/>
    <w:rsid w:val="00D7716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1">
    <w:name w:val="Medium List 1"/>
    <w:basedOn w:val="a4"/>
    <w:uiPriority w:val="65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rsid w:val="00D7716D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3">
    <w:name w:val="Medium List 2"/>
    <w:basedOn w:val="a4"/>
    <w:uiPriority w:val="66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Shading 1"/>
    <w:basedOn w:val="a4"/>
    <w:uiPriority w:val="63"/>
    <w:semiHidden/>
    <w:unhideWhenUsed/>
    <w:rsid w:val="00D7716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rsid w:val="00D7716D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D7716D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D7716D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D7716D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D7716D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D7716D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4">
    <w:name w:val="Medium Shading 2"/>
    <w:basedOn w:val="a4"/>
    <w:uiPriority w:val="64"/>
    <w:semiHidden/>
    <w:unhideWhenUsed/>
    <w:rsid w:val="00D771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rsid w:val="00D771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D771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D771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D771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D771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D771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3">
    <w:name w:val="Medium Grid 1"/>
    <w:basedOn w:val="a4"/>
    <w:uiPriority w:val="67"/>
    <w:semiHidden/>
    <w:unhideWhenUsed/>
    <w:rsid w:val="00D7716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D7716D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D7716D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D7716D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D7716D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D7716D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D7716D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5">
    <w:name w:val="Medium Grid 2"/>
    <w:basedOn w:val="a4"/>
    <w:uiPriority w:val="68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D7716D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semiHidden/>
    <w:unhideWhenUsed/>
    <w:rsid w:val="00D771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D771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D771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D771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D771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D771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D771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2">
    <w:name w:val="Bibliography"/>
    <w:basedOn w:val="a2"/>
    <w:next w:val="a2"/>
    <w:uiPriority w:val="37"/>
    <w:semiHidden/>
    <w:unhideWhenUsed/>
    <w:rsid w:val="00D7716D"/>
  </w:style>
  <w:style w:type="character" w:styleId="afff3">
    <w:name w:val="Hashtag"/>
    <w:basedOn w:val="a3"/>
    <w:uiPriority w:val="99"/>
    <w:semiHidden/>
    <w:unhideWhenUsed/>
    <w:rsid w:val="00D7716D"/>
    <w:rPr>
      <w:rFonts w:ascii="Microsoft YaHei UI" w:eastAsia="Microsoft YaHei UI" w:hAnsi="Microsoft YaHei UI"/>
      <w:color w:val="2B579A"/>
      <w:shd w:val="clear" w:color="auto" w:fill="E1DFDD"/>
    </w:rPr>
  </w:style>
  <w:style w:type="paragraph" w:styleId="afff4">
    <w:name w:val="Message Header"/>
    <w:basedOn w:val="a2"/>
    <w:link w:val="afff5"/>
    <w:uiPriority w:val="99"/>
    <w:semiHidden/>
    <w:unhideWhenUsed/>
    <w:rsid w:val="00D7716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theme="majorBidi"/>
      <w:sz w:val="24"/>
      <w:szCs w:val="24"/>
    </w:rPr>
  </w:style>
  <w:style w:type="character" w:customStyle="1" w:styleId="afff5">
    <w:name w:val="信息标题 字符"/>
    <w:basedOn w:val="a3"/>
    <w:link w:val="afff4"/>
    <w:uiPriority w:val="99"/>
    <w:semiHidden/>
    <w:rsid w:val="00D7716D"/>
    <w:rPr>
      <w:rFonts w:ascii="Microsoft YaHei UI" w:eastAsia="Microsoft YaHei UI" w:hAnsi="Microsoft YaHei UI" w:cstheme="majorBidi"/>
      <w:sz w:val="24"/>
      <w:szCs w:val="24"/>
      <w:shd w:val="pct20" w:color="auto" w:fill="auto"/>
    </w:rPr>
  </w:style>
  <w:style w:type="table" w:styleId="afff6">
    <w:name w:val="Table Elegant"/>
    <w:basedOn w:val="a4"/>
    <w:uiPriority w:val="99"/>
    <w:semiHidden/>
    <w:unhideWhenUsed/>
    <w:rsid w:val="00D7716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List"/>
    <w:basedOn w:val="a2"/>
    <w:uiPriority w:val="99"/>
    <w:semiHidden/>
    <w:unhideWhenUsed/>
    <w:rsid w:val="00D7716D"/>
    <w:pPr>
      <w:ind w:left="360" w:hanging="360"/>
      <w:contextualSpacing/>
    </w:pPr>
  </w:style>
  <w:style w:type="paragraph" w:styleId="26">
    <w:name w:val="List 2"/>
    <w:basedOn w:val="a2"/>
    <w:uiPriority w:val="99"/>
    <w:semiHidden/>
    <w:unhideWhenUsed/>
    <w:rsid w:val="00D7716D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D7716D"/>
    <w:pPr>
      <w:ind w:left="1080" w:hanging="360"/>
      <w:contextualSpacing/>
    </w:pPr>
  </w:style>
  <w:style w:type="paragraph" w:styleId="43">
    <w:name w:val="List 4"/>
    <w:basedOn w:val="a2"/>
    <w:uiPriority w:val="99"/>
    <w:semiHidden/>
    <w:unhideWhenUsed/>
    <w:rsid w:val="00D7716D"/>
    <w:pPr>
      <w:ind w:left="1440" w:hanging="360"/>
      <w:contextualSpacing/>
    </w:pPr>
  </w:style>
  <w:style w:type="paragraph" w:styleId="53">
    <w:name w:val="List 5"/>
    <w:basedOn w:val="a2"/>
    <w:uiPriority w:val="99"/>
    <w:semiHidden/>
    <w:unhideWhenUsed/>
    <w:rsid w:val="00D7716D"/>
    <w:pPr>
      <w:ind w:left="1800" w:hanging="360"/>
      <w:contextualSpacing/>
    </w:pPr>
  </w:style>
  <w:style w:type="table" w:styleId="14">
    <w:name w:val="Table List 1"/>
    <w:basedOn w:val="a4"/>
    <w:uiPriority w:val="99"/>
    <w:semiHidden/>
    <w:unhideWhenUsed/>
    <w:rsid w:val="00D7716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List 2"/>
    <w:basedOn w:val="a4"/>
    <w:uiPriority w:val="99"/>
    <w:semiHidden/>
    <w:unhideWhenUsed/>
    <w:rsid w:val="00D7716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D7716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uiPriority w:val="99"/>
    <w:semiHidden/>
    <w:unhideWhenUsed/>
    <w:rsid w:val="00D7716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D7716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D7716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1">
    <w:name w:val="Table List 7"/>
    <w:basedOn w:val="a4"/>
    <w:uiPriority w:val="99"/>
    <w:semiHidden/>
    <w:unhideWhenUsed/>
    <w:rsid w:val="00D7716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D7716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8">
    <w:name w:val="List Continue"/>
    <w:basedOn w:val="a2"/>
    <w:uiPriority w:val="99"/>
    <w:semiHidden/>
    <w:unhideWhenUsed/>
    <w:rsid w:val="00D7716D"/>
    <w:pPr>
      <w:spacing w:after="120"/>
      <w:ind w:left="360"/>
      <w:contextualSpacing/>
    </w:pPr>
  </w:style>
  <w:style w:type="paragraph" w:styleId="28">
    <w:name w:val="List Continue 2"/>
    <w:basedOn w:val="a2"/>
    <w:uiPriority w:val="99"/>
    <w:semiHidden/>
    <w:unhideWhenUsed/>
    <w:rsid w:val="00D7716D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D7716D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D7716D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D7716D"/>
    <w:pPr>
      <w:spacing w:after="120"/>
      <w:ind w:left="1800"/>
      <w:contextualSpacing/>
    </w:pPr>
  </w:style>
  <w:style w:type="paragraph" w:styleId="afff9">
    <w:name w:val="List Paragraph"/>
    <w:basedOn w:val="a2"/>
    <w:uiPriority w:val="34"/>
    <w:unhideWhenUsed/>
    <w:qFormat/>
    <w:rsid w:val="00D7716D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D7716D"/>
    <w:pPr>
      <w:numPr>
        <w:numId w:val="1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D7716D"/>
    <w:pPr>
      <w:numPr>
        <w:numId w:val="1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D7716D"/>
    <w:pPr>
      <w:numPr>
        <w:numId w:val="1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D7716D"/>
    <w:pPr>
      <w:numPr>
        <w:numId w:val="1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D7716D"/>
    <w:pPr>
      <w:numPr>
        <w:numId w:val="1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D7716D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D7716D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D7716D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D7716D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D7716D"/>
    <w:pPr>
      <w:numPr>
        <w:numId w:val="12"/>
      </w:numPr>
      <w:contextualSpacing/>
    </w:pPr>
  </w:style>
  <w:style w:type="table" w:styleId="15">
    <w:name w:val="Table Classic 1"/>
    <w:basedOn w:val="a4"/>
    <w:uiPriority w:val="99"/>
    <w:semiHidden/>
    <w:unhideWhenUsed/>
    <w:rsid w:val="00D7716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uiPriority w:val="99"/>
    <w:semiHidden/>
    <w:unhideWhenUsed/>
    <w:rsid w:val="00D7716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D7716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D7716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a">
    <w:name w:val="table of figures"/>
    <w:basedOn w:val="a2"/>
    <w:next w:val="a2"/>
    <w:uiPriority w:val="99"/>
    <w:semiHidden/>
    <w:unhideWhenUsed/>
    <w:rsid w:val="00D7716D"/>
  </w:style>
  <w:style w:type="character" w:styleId="afffb">
    <w:name w:val="endnote reference"/>
    <w:basedOn w:val="a3"/>
    <w:uiPriority w:val="99"/>
    <w:semiHidden/>
    <w:unhideWhenUsed/>
    <w:rsid w:val="00D7716D"/>
    <w:rPr>
      <w:rFonts w:ascii="Microsoft YaHei UI" w:eastAsia="Microsoft YaHei UI" w:hAnsi="Microsoft YaHei UI"/>
      <w:vertAlign w:val="superscript"/>
    </w:rPr>
  </w:style>
  <w:style w:type="paragraph" w:styleId="afffc">
    <w:name w:val="table of authorities"/>
    <w:basedOn w:val="a2"/>
    <w:next w:val="a2"/>
    <w:uiPriority w:val="99"/>
    <w:semiHidden/>
    <w:unhideWhenUsed/>
    <w:rsid w:val="00D7716D"/>
    <w:pPr>
      <w:ind w:left="220" w:hanging="220"/>
    </w:pPr>
  </w:style>
  <w:style w:type="paragraph" w:styleId="afffd">
    <w:name w:val="toa heading"/>
    <w:basedOn w:val="a2"/>
    <w:next w:val="a2"/>
    <w:uiPriority w:val="99"/>
    <w:semiHidden/>
    <w:unhideWhenUsed/>
    <w:rsid w:val="00D7716D"/>
    <w:pPr>
      <w:spacing w:before="120"/>
    </w:pPr>
    <w:rPr>
      <w:rFonts w:cstheme="majorBidi"/>
      <w:b/>
      <w:bCs/>
      <w:sz w:val="24"/>
      <w:szCs w:val="24"/>
    </w:rPr>
  </w:style>
  <w:style w:type="table" w:styleId="afffe">
    <w:name w:val="Colorful List"/>
    <w:basedOn w:val="a4"/>
    <w:uiPriority w:val="72"/>
    <w:semiHidden/>
    <w:unhideWhenUsed/>
    <w:rsid w:val="00D7716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Colorful List Accent 1"/>
    <w:basedOn w:val="a4"/>
    <w:uiPriority w:val="72"/>
    <w:semiHidden/>
    <w:unhideWhenUsed/>
    <w:rsid w:val="00D7716D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">
    <w:name w:val="Colorful List Accent 2"/>
    <w:basedOn w:val="a4"/>
    <w:uiPriority w:val="72"/>
    <w:semiHidden/>
    <w:unhideWhenUsed/>
    <w:rsid w:val="00D7716D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">
    <w:name w:val="Colorful List Accent 3"/>
    <w:basedOn w:val="a4"/>
    <w:uiPriority w:val="72"/>
    <w:semiHidden/>
    <w:unhideWhenUsed/>
    <w:rsid w:val="00D7716D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">
    <w:name w:val="Colorful List Accent 4"/>
    <w:basedOn w:val="a4"/>
    <w:uiPriority w:val="72"/>
    <w:semiHidden/>
    <w:unhideWhenUsed/>
    <w:rsid w:val="00D7716D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">
    <w:name w:val="Colorful List Accent 5"/>
    <w:basedOn w:val="a4"/>
    <w:uiPriority w:val="72"/>
    <w:semiHidden/>
    <w:unhideWhenUsed/>
    <w:rsid w:val="00D7716D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">
    <w:name w:val="Colorful List Accent 6"/>
    <w:basedOn w:val="a4"/>
    <w:uiPriority w:val="72"/>
    <w:rsid w:val="00D7716D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6">
    <w:name w:val="Table Colorful 1"/>
    <w:basedOn w:val="a4"/>
    <w:uiPriority w:val="99"/>
    <w:semiHidden/>
    <w:unhideWhenUsed/>
    <w:rsid w:val="00D7716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4"/>
    <w:uiPriority w:val="99"/>
    <w:semiHidden/>
    <w:unhideWhenUsed/>
    <w:rsid w:val="00D7716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D7716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f">
    <w:name w:val="Colorful Shading"/>
    <w:basedOn w:val="a4"/>
    <w:uiPriority w:val="71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4"/>
    <w:uiPriority w:val="71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0">
    <w:name w:val="Colorful Shading Accent 4"/>
    <w:basedOn w:val="a4"/>
    <w:uiPriority w:val="71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rsid w:val="00D7716D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Grid"/>
    <w:basedOn w:val="a4"/>
    <w:uiPriority w:val="73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D771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1">
    <w:name w:val="Colorful Grid Accent 6"/>
    <w:basedOn w:val="a4"/>
    <w:uiPriority w:val="73"/>
    <w:rsid w:val="00D771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f1">
    <w:name w:val="envelope address"/>
    <w:basedOn w:val="a2"/>
    <w:uiPriority w:val="99"/>
    <w:semiHidden/>
    <w:unhideWhenUsed/>
    <w:rsid w:val="00D7716D"/>
    <w:pPr>
      <w:framePr w:w="7920" w:h="1980" w:hRule="exact" w:hSpace="180" w:wrap="auto" w:hAnchor="page" w:xAlign="center" w:yAlign="bottom"/>
      <w:ind w:left="2880"/>
    </w:pPr>
    <w:rPr>
      <w:rFonts w:cstheme="majorBidi"/>
      <w:sz w:val="24"/>
      <w:szCs w:val="24"/>
    </w:rPr>
  </w:style>
  <w:style w:type="numbering" w:styleId="a1">
    <w:name w:val="Outline List 3"/>
    <w:basedOn w:val="a5"/>
    <w:uiPriority w:val="99"/>
    <w:semiHidden/>
    <w:unhideWhenUsed/>
    <w:rsid w:val="00D7716D"/>
    <w:pPr>
      <w:numPr>
        <w:numId w:val="26"/>
      </w:numPr>
    </w:pPr>
  </w:style>
  <w:style w:type="table" w:styleId="17">
    <w:name w:val="Plain Table 1"/>
    <w:basedOn w:val="a4"/>
    <w:uiPriority w:val="41"/>
    <w:rsid w:val="00D771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b">
    <w:name w:val="Plain Table 2"/>
    <w:basedOn w:val="a4"/>
    <w:uiPriority w:val="42"/>
    <w:rsid w:val="00D7716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D7716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D7716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D7716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No Spacing"/>
    <w:uiPriority w:val="1"/>
    <w:qFormat/>
    <w:rsid w:val="00D7716D"/>
    <w:rPr>
      <w:rFonts w:ascii="Microsoft YaHei UI" w:eastAsia="Microsoft YaHei UI" w:hAnsi="Microsoft YaHei UI"/>
    </w:rPr>
  </w:style>
  <w:style w:type="paragraph" w:styleId="affff3">
    <w:name w:val="Date"/>
    <w:basedOn w:val="a2"/>
    <w:next w:val="a2"/>
    <w:link w:val="affff4"/>
    <w:uiPriority w:val="99"/>
    <w:semiHidden/>
    <w:unhideWhenUsed/>
    <w:rsid w:val="00D7716D"/>
  </w:style>
  <w:style w:type="character" w:customStyle="1" w:styleId="affff4">
    <w:name w:val="日期 字符"/>
    <w:basedOn w:val="a3"/>
    <w:link w:val="affff3"/>
    <w:uiPriority w:val="99"/>
    <w:semiHidden/>
    <w:rsid w:val="00D7716D"/>
    <w:rPr>
      <w:rFonts w:ascii="Microsoft YaHei UI" w:eastAsia="Microsoft YaHei UI" w:hAnsi="Microsoft YaHei UI"/>
    </w:rPr>
  </w:style>
  <w:style w:type="paragraph" w:styleId="affff5">
    <w:name w:val="Normal (Web)"/>
    <w:basedOn w:val="a2"/>
    <w:uiPriority w:val="99"/>
    <w:semiHidden/>
    <w:unhideWhenUsed/>
    <w:rsid w:val="00D7716D"/>
    <w:rPr>
      <w:rFonts w:cs="Times New Roman"/>
      <w:sz w:val="24"/>
      <w:szCs w:val="24"/>
    </w:rPr>
  </w:style>
  <w:style w:type="character" w:styleId="affff6">
    <w:name w:val="Smart Hyperlink"/>
    <w:basedOn w:val="a3"/>
    <w:uiPriority w:val="99"/>
    <w:semiHidden/>
    <w:unhideWhenUsed/>
    <w:rsid w:val="00D7716D"/>
    <w:rPr>
      <w:rFonts w:ascii="Microsoft YaHei UI" w:eastAsia="Microsoft YaHei UI" w:hAnsi="Microsoft YaHei UI"/>
      <w:u w:val="dotted"/>
    </w:rPr>
  </w:style>
  <w:style w:type="character" w:styleId="affff7">
    <w:name w:val="Unresolved Mention"/>
    <w:basedOn w:val="a3"/>
    <w:uiPriority w:val="99"/>
    <w:semiHidden/>
    <w:unhideWhenUsed/>
    <w:rsid w:val="00D7716D"/>
    <w:rPr>
      <w:rFonts w:ascii="Microsoft YaHei UI" w:eastAsia="Microsoft YaHei UI" w:hAnsi="Microsoft YaHei UI"/>
      <w:color w:val="605E5C"/>
      <w:shd w:val="clear" w:color="auto" w:fill="E1DFDD"/>
    </w:rPr>
  </w:style>
  <w:style w:type="paragraph" w:styleId="affff8">
    <w:name w:val="Body Text"/>
    <w:basedOn w:val="a2"/>
    <w:link w:val="affff9"/>
    <w:uiPriority w:val="99"/>
    <w:semiHidden/>
    <w:unhideWhenUsed/>
    <w:rsid w:val="00D7716D"/>
    <w:pPr>
      <w:spacing w:after="120"/>
    </w:pPr>
  </w:style>
  <w:style w:type="character" w:customStyle="1" w:styleId="affff9">
    <w:name w:val="正文文本 字符"/>
    <w:basedOn w:val="a3"/>
    <w:link w:val="affff8"/>
    <w:uiPriority w:val="99"/>
    <w:semiHidden/>
    <w:rsid w:val="00D7716D"/>
    <w:rPr>
      <w:rFonts w:ascii="Microsoft YaHei UI" w:eastAsia="Microsoft YaHei UI" w:hAnsi="Microsoft YaHei UI"/>
    </w:rPr>
  </w:style>
  <w:style w:type="paragraph" w:styleId="2c">
    <w:name w:val="Body Text 2"/>
    <w:basedOn w:val="a2"/>
    <w:link w:val="2d"/>
    <w:uiPriority w:val="99"/>
    <w:semiHidden/>
    <w:unhideWhenUsed/>
    <w:rsid w:val="00D7716D"/>
    <w:pPr>
      <w:spacing w:after="120" w:line="480" w:lineRule="auto"/>
    </w:pPr>
  </w:style>
  <w:style w:type="character" w:customStyle="1" w:styleId="2d">
    <w:name w:val="正文文本 2 字符"/>
    <w:basedOn w:val="a3"/>
    <w:link w:val="2c"/>
    <w:uiPriority w:val="99"/>
    <w:semiHidden/>
    <w:rsid w:val="00D7716D"/>
    <w:rPr>
      <w:rFonts w:ascii="Microsoft YaHei UI" w:eastAsia="Microsoft YaHei UI" w:hAnsi="Microsoft YaHei UI"/>
    </w:rPr>
  </w:style>
  <w:style w:type="paragraph" w:styleId="affffa">
    <w:name w:val="Body Text Indent"/>
    <w:basedOn w:val="a2"/>
    <w:link w:val="affffb"/>
    <w:uiPriority w:val="99"/>
    <w:semiHidden/>
    <w:unhideWhenUsed/>
    <w:rsid w:val="00D7716D"/>
    <w:pPr>
      <w:spacing w:after="120"/>
      <w:ind w:left="360"/>
    </w:pPr>
  </w:style>
  <w:style w:type="character" w:customStyle="1" w:styleId="affffb">
    <w:name w:val="正文文本缩进 字符"/>
    <w:basedOn w:val="a3"/>
    <w:link w:val="affffa"/>
    <w:uiPriority w:val="99"/>
    <w:semiHidden/>
    <w:rsid w:val="00D7716D"/>
    <w:rPr>
      <w:rFonts w:ascii="Microsoft YaHei UI" w:eastAsia="Microsoft YaHei UI" w:hAnsi="Microsoft YaHei UI"/>
    </w:rPr>
  </w:style>
  <w:style w:type="paragraph" w:styleId="2e">
    <w:name w:val="Body Text Indent 2"/>
    <w:basedOn w:val="a2"/>
    <w:link w:val="2f"/>
    <w:uiPriority w:val="99"/>
    <w:semiHidden/>
    <w:unhideWhenUsed/>
    <w:rsid w:val="00D7716D"/>
    <w:pPr>
      <w:spacing w:after="120" w:line="480" w:lineRule="auto"/>
      <w:ind w:left="360"/>
    </w:pPr>
  </w:style>
  <w:style w:type="character" w:customStyle="1" w:styleId="2f">
    <w:name w:val="正文文本缩进 2 字符"/>
    <w:basedOn w:val="a3"/>
    <w:link w:val="2e"/>
    <w:uiPriority w:val="99"/>
    <w:semiHidden/>
    <w:rsid w:val="00D7716D"/>
    <w:rPr>
      <w:rFonts w:ascii="Microsoft YaHei UI" w:eastAsia="Microsoft YaHei UI" w:hAnsi="Microsoft YaHei UI"/>
    </w:rPr>
  </w:style>
  <w:style w:type="paragraph" w:styleId="affffc">
    <w:name w:val="Body Text First Indent"/>
    <w:basedOn w:val="affff8"/>
    <w:link w:val="affffd"/>
    <w:uiPriority w:val="99"/>
    <w:semiHidden/>
    <w:unhideWhenUsed/>
    <w:rsid w:val="00D7716D"/>
    <w:pPr>
      <w:spacing w:after="0"/>
      <w:ind w:firstLine="360"/>
    </w:pPr>
  </w:style>
  <w:style w:type="character" w:customStyle="1" w:styleId="affffd">
    <w:name w:val="正文文本首行缩进 字符"/>
    <w:basedOn w:val="affff9"/>
    <w:link w:val="affffc"/>
    <w:uiPriority w:val="99"/>
    <w:semiHidden/>
    <w:rsid w:val="00D7716D"/>
    <w:rPr>
      <w:rFonts w:ascii="Microsoft YaHei UI" w:eastAsia="Microsoft YaHei UI" w:hAnsi="Microsoft YaHei UI"/>
    </w:rPr>
  </w:style>
  <w:style w:type="paragraph" w:styleId="2f0">
    <w:name w:val="Body Text First Indent 2"/>
    <w:basedOn w:val="affffa"/>
    <w:link w:val="2f1"/>
    <w:uiPriority w:val="99"/>
    <w:semiHidden/>
    <w:unhideWhenUsed/>
    <w:rsid w:val="00D7716D"/>
    <w:pPr>
      <w:spacing w:after="0"/>
      <w:ind w:firstLine="360"/>
    </w:pPr>
  </w:style>
  <w:style w:type="character" w:customStyle="1" w:styleId="2f1">
    <w:name w:val="正文文本首行缩进 2 字符"/>
    <w:basedOn w:val="affffb"/>
    <w:link w:val="2f0"/>
    <w:uiPriority w:val="99"/>
    <w:semiHidden/>
    <w:rsid w:val="00D7716D"/>
    <w:rPr>
      <w:rFonts w:ascii="Microsoft YaHei UI" w:eastAsia="Microsoft YaHei UI" w:hAnsi="Microsoft YaHei UI"/>
    </w:rPr>
  </w:style>
  <w:style w:type="paragraph" w:styleId="affffe">
    <w:name w:val="Normal Indent"/>
    <w:basedOn w:val="a2"/>
    <w:uiPriority w:val="99"/>
    <w:semiHidden/>
    <w:unhideWhenUsed/>
    <w:rsid w:val="00D7716D"/>
    <w:pPr>
      <w:ind w:left="720"/>
    </w:pPr>
  </w:style>
  <w:style w:type="paragraph" w:styleId="afffff">
    <w:name w:val="Note Heading"/>
    <w:basedOn w:val="a2"/>
    <w:next w:val="a2"/>
    <w:link w:val="afffff0"/>
    <w:uiPriority w:val="99"/>
    <w:semiHidden/>
    <w:unhideWhenUsed/>
    <w:rsid w:val="00D7716D"/>
  </w:style>
  <w:style w:type="character" w:customStyle="1" w:styleId="afffff0">
    <w:name w:val="注释标题 字符"/>
    <w:basedOn w:val="a3"/>
    <w:link w:val="afffff"/>
    <w:uiPriority w:val="99"/>
    <w:semiHidden/>
    <w:rsid w:val="00D7716D"/>
    <w:rPr>
      <w:rFonts w:ascii="Microsoft YaHei UI" w:eastAsia="Microsoft YaHei UI" w:hAnsi="Microsoft YaHei UI"/>
    </w:rPr>
  </w:style>
  <w:style w:type="table" w:styleId="afffff1">
    <w:name w:val="Table Contemporary"/>
    <w:basedOn w:val="a4"/>
    <w:uiPriority w:val="99"/>
    <w:semiHidden/>
    <w:unhideWhenUsed/>
    <w:rsid w:val="00D7716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2">
    <w:name w:val="Light List"/>
    <w:basedOn w:val="a4"/>
    <w:uiPriority w:val="61"/>
    <w:semiHidden/>
    <w:unhideWhenUsed/>
    <w:rsid w:val="00D7716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4"/>
    <w:uiPriority w:val="61"/>
    <w:semiHidden/>
    <w:unhideWhenUsed/>
    <w:rsid w:val="00D7716D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2">
    <w:name w:val="Light List Accent 2"/>
    <w:basedOn w:val="a4"/>
    <w:uiPriority w:val="61"/>
    <w:semiHidden/>
    <w:unhideWhenUsed/>
    <w:rsid w:val="00D7716D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2">
    <w:name w:val="Light List Accent 3"/>
    <w:basedOn w:val="a4"/>
    <w:uiPriority w:val="61"/>
    <w:semiHidden/>
    <w:unhideWhenUsed/>
    <w:rsid w:val="00D7716D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2">
    <w:name w:val="Light List Accent 4"/>
    <w:basedOn w:val="a4"/>
    <w:uiPriority w:val="61"/>
    <w:semiHidden/>
    <w:unhideWhenUsed/>
    <w:rsid w:val="00D7716D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2">
    <w:name w:val="Light List Accent 5"/>
    <w:basedOn w:val="a4"/>
    <w:uiPriority w:val="61"/>
    <w:semiHidden/>
    <w:unhideWhenUsed/>
    <w:rsid w:val="00D7716D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2">
    <w:name w:val="Light List Accent 6"/>
    <w:basedOn w:val="a4"/>
    <w:uiPriority w:val="61"/>
    <w:semiHidden/>
    <w:unhideWhenUsed/>
    <w:rsid w:val="00D7716D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f3">
    <w:name w:val="Light Shading"/>
    <w:basedOn w:val="a4"/>
    <w:uiPriority w:val="60"/>
    <w:semiHidden/>
    <w:unhideWhenUsed/>
    <w:rsid w:val="00D7716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4"/>
    <w:uiPriority w:val="60"/>
    <w:semiHidden/>
    <w:unhideWhenUsed/>
    <w:rsid w:val="00D7716D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3">
    <w:name w:val="Light Shading Accent 2"/>
    <w:basedOn w:val="a4"/>
    <w:uiPriority w:val="60"/>
    <w:semiHidden/>
    <w:unhideWhenUsed/>
    <w:rsid w:val="00D7716D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3">
    <w:name w:val="Light Shading Accent 3"/>
    <w:basedOn w:val="a4"/>
    <w:uiPriority w:val="60"/>
    <w:semiHidden/>
    <w:unhideWhenUsed/>
    <w:rsid w:val="00D7716D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3">
    <w:name w:val="Light Shading Accent 4"/>
    <w:basedOn w:val="a4"/>
    <w:uiPriority w:val="60"/>
    <w:semiHidden/>
    <w:unhideWhenUsed/>
    <w:rsid w:val="00D7716D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3">
    <w:name w:val="Light Shading Accent 5"/>
    <w:basedOn w:val="a4"/>
    <w:uiPriority w:val="60"/>
    <w:semiHidden/>
    <w:unhideWhenUsed/>
    <w:rsid w:val="00D7716D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3">
    <w:name w:val="Light Shading Accent 6"/>
    <w:basedOn w:val="a4"/>
    <w:uiPriority w:val="60"/>
    <w:semiHidden/>
    <w:unhideWhenUsed/>
    <w:rsid w:val="00D7716D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f4">
    <w:name w:val="Light Grid"/>
    <w:basedOn w:val="a4"/>
    <w:uiPriority w:val="62"/>
    <w:semiHidden/>
    <w:unhideWhenUsed/>
    <w:rsid w:val="00D7716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D7716D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D7716D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D7716D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D7716D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D7716D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D7716D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f5">
    <w:name w:val="Dark List"/>
    <w:basedOn w:val="a4"/>
    <w:uiPriority w:val="70"/>
    <w:semiHidden/>
    <w:unhideWhenUsed/>
    <w:rsid w:val="00D7716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D7716D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D7716D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D7716D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D7716D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D7716D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5">
    <w:name w:val="Dark List Accent 6"/>
    <w:basedOn w:val="a4"/>
    <w:uiPriority w:val="70"/>
    <w:rsid w:val="00D7716D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8">
    <w:name w:val="List Table 1 Light"/>
    <w:basedOn w:val="a4"/>
    <w:uiPriority w:val="46"/>
    <w:rsid w:val="00D771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4"/>
    <w:uiPriority w:val="46"/>
    <w:rsid w:val="00D771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2">
    <w:name w:val="List Table 1 Light Accent 2"/>
    <w:basedOn w:val="a4"/>
    <w:uiPriority w:val="46"/>
    <w:rsid w:val="00D771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2">
    <w:name w:val="List Table 1 Light Accent 3"/>
    <w:basedOn w:val="a4"/>
    <w:uiPriority w:val="46"/>
    <w:rsid w:val="00D771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2">
    <w:name w:val="List Table 1 Light Accent 4"/>
    <w:basedOn w:val="a4"/>
    <w:uiPriority w:val="46"/>
    <w:rsid w:val="00D771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2">
    <w:name w:val="List Table 1 Light Accent 5"/>
    <w:basedOn w:val="a4"/>
    <w:uiPriority w:val="46"/>
    <w:rsid w:val="00D771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2">
    <w:name w:val="List Table 1 Light Accent 6"/>
    <w:basedOn w:val="a4"/>
    <w:uiPriority w:val="46"/>
    <w:rsid w:val="00D771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2">
    <w:name w:val="List Table 2"/>
    <w:basedOn w:val="a4"/>
    <w:uiPriority w:val="47"/>
    <w:rsid w:val="00D7716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4"/>
    <w:uiPriority w:val="47"/>
    <w:rsid w:val="00D7716D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2">
    <w:name w:val="List Table 2 Accent 2"/>
    <w:basedOn w:val="a4"/>
    <w:uiPriority w:val="47"/>
    <w:rsid w:val="00D7716D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2">
    <w:name w:val="List Table 2 Accent 3"/>
    <w:basedOn w:val="a4"/>
    <w:uiPriority w:val="47"/>
    <w:rsid w:val="00D7716D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2">
    <w:name w:val="List Table 2 Accent 4"/>
    <w:basedOn w:val="a4"/>
    <w:uiPriority w:val="47"/>
    <w:rsid w:val="00D7716D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2">
    <w:name w:val="List Table 2 Accent 5"/>
    <w:basedOn w:val="a4"/>
    <w:uiPriority w:val="47"/>
    <w:rsid w:val="00D7716D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2">
    <w:name w:val="List Table 2 Accent 6"/>
    <w:basedOn w:val="a4"/>
    <w:uiPriority w:val="47"/>
    <w:rsid w:val="00D7716D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e">
    <w:name w:val="List Table 3"/>
    <w:basedOn w:val="a4"/>
    <w:uiPriority w:val="48"/>
    <w:rsid w:val="00D7716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D7716D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D7716D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D7716D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D7716D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D7716D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D7716D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D771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D7716D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D7716D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D7716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D7716D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D7716D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D7716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D7716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D7716D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D7716D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D7716D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D7716D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D7716D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D7716D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D7716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D7716D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D7716D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D7716D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D7716D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D7716D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D7716D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2">
    <w:name w:val="List Table 7 Colorful"/>
    <w:basedOn w:val="a4"/>
    <w:uiPriority w:val="52"/>
    <w:rsid w:val="00D7716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D7716D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D7716D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D7716D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D7716D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D7716D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D7716D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6">
    <w:name w:val="E-mail Signature"/>
    <w:basedOn w:val="a2"/>
    <w:link w:val="afffff7"/>
    <w:uiPriority w:val="99"/>
    <w:semiHidden/>
    <w:unhideWhenUsed/>
    <w:rsid w:val="00D7716D"/>
  </w:style>
  <w:style w:type="character" w:customStyle="1" w:styleId="afffff7">
    <w:name w:val="电子邮件签名 字符"/>
    <w:basedOn w:val="a3"/>
    <w:link w:val="afffff6"/>
    <w:uiPriority w:val="99"/>
    <w:semiHidden/>
    <w:rsid w:val="00D7716D"/>
    <w:rPr>
      <w:rFonts w:ascii="Microsoft YaHei UI" w:eastAsia="Microsoft YaHei UI" w:hAnsi="Microsoft YaHei UI"/>
    </w:rPr>
  </w:style>
  <w:style w:type="paragraph" w:styleId="afffff8">
    <w:name w:val="Salutation"/>
    <w:basedOn w:val="a2"/>
    <w:next w:val="a2"/>
    <w:link w:val="afffff9"/>
    <w:uiPriority w:val="99"/>
    <w:semiHidden/>
    <w:unhideWhenUsed/>
    <w:rsid w:val="00D7716D"/>
  </w:style>
  <w:style w:type="character" w:customStyle="1" w:styleId="afffff9">
    <w:name w:val="称呼 字符"/>
    <w:basedOn w:val="a3"/>
    <w:link w:val="afffff8"/>
    <w:uiPriority w:val="99"/>
    <w:semiHidden/>
    <w:rsid w:val="00D7716D"/>
    <w:rPr>
      <w:rFonts w:ascii="Microsoft YaHei UI" w:eastAsia="Microsoft YaHei UI" w:hAnsi="Microsoft YaHei UI"/>
    </w:rPr>
  </w:style>
  <w:style w:type="table" w:styleId="19">
    <w:name w:val="Table Columns 1"/>
    <w:basedOn w:val="a4"/>
    <w:uiPriority w:val="99"/>
    <w:semiHidden/>
    <w:unhideWhenUsed/>
    <w:rsid w:val="00D7716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4"/>
    <w:uiPriority w:val="99"/>
    <w:semiHidden/>
    <w:unhideWhenUsed/>
    <w:rsid w:val="00D7716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D7716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uiPriority w:val="99"/>
    <w:semiHidden/>
    <w:unhideWhenUsed/>
    <w:rsid w:val="00D7716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uiPriority w:val="99"/>
    <w:semiHidden/>
    <w:unhideWhenUsed/>
    <w:rsid w:val="00D7716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a">
    <w:name w:val="Signature"/>
    <w:basedOn w:val="a2"/>
    <w:link w:val="afffffb"/>
    <w:uiPriority w:val="99"/>
    <w:semiHidden/>
    <w:unhideWhenUsed/>
    <w:rsid w:val="00D7716D"/>
    <w:pPr>
      <w:ind w:left="4320"/>
    </w:pPr>
  </w:style>
  <w:style w:type="character" w:customStyle="1" w:styleId="afffffb">
    <w:name w:val="签名 字符"/>
    <w:basedOn w:val="a3"/>
    <w:link w:val="afffffa"/>
    <w:uiPriority w:val="99"/>
    <w:semiHidden/>
    <w:rsid w:val="00D7716D"/>
    <w:rPr>
      <w:rFonts w:ascii="Microsoft YaHei UI" w:eastAsia="Microsoft YaHei UI" w:hAnsi="Microsoft YaHei UI"/>
    </w:rPr>
  </w:style>
  <w:style w:type="table" w:styleId="1a">
    <w:name w:val="Table Simple 1"/>
    <w:basedOn w:val="a4"/>
    <w:uiPriority w:val="99"/>
    <w:semiHidden/>
    <w:unhideWhenUsed/>
    <w:rsid w:val="00D7716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4"/>
    <w:uiPriority w:val="99"/>
    <w:semiHidden/>
    <w:unhideWhenUsed/>
    <w:rsid w:val="00D7716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uiPriority w:val="99"/>
    <w:semiHidden/>
    <w:unhideWhenUsed/>
    <w:rsid w:val="00D7716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4"/>
    <w:uiPriority w:val="99"/>
    <w:semiHidden/>
    <w:unhideWhenUsed/>
    <w:rsid w:val="00D7716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4"/>
    <w:uiPriority w:val="99"/>
    <w:rsid w:val="00D7716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D7716D"/>
    <w:pPr>
      <w:ind w:left="220" w:hanging="220"/>
    </w:pPr>
  </w:style>
  <w:style w:type="paragraph" w:styleId="2f6">
    <w:name w:val="index 2"/>
    <w:basedOn w:val="a2"/>
    <w:next w:val="a2"/>
    <w:autoRedefine/>
    <w:uiPriority w:val="99"/>
    <w:semiHidden/>
    <w:unhideWhenUsed/>
    <w:rsid w:val="00D7716D"/>
    <w:pPr>
      <w:ind w:left="440" w:hanging="220"/>
    </w:pPr>
  </w:style>
  <w:style w:type="paragraph" w:styleId="3f1">
    <w:name w:val="index 3"/>
    <w:basedOn w:val="a2"/>
    <w:next w:val="a2"/>
    <w:autoRedefine/>
    <w:uiPriority w:val="99"/>
    <w:semiHidden/>
    <w:unhideWhenUsed/>
    <w:rsid w:val="00D7716D"/>
    <w:pPr>
      <w:ind w:left="660" w:hanging="220"/>
    </w:pPr>
  </w:style>
  <w:style w:type="paragraph" w:styleId="4a">
    <w:name w:val="index 4"/>
    <w:basedOn w:val="a2"/>
    <w:next w:val="a2"/>
    <w:autoRedefine/>
    <w:uiPriority w:val="99"/>
    <w:semiHidden/>
    <w:unhideWhenUsed/>
    <w:rsid w:val="00D7716D"/>
    <w:pPr>
      <w:ind w:left="880" w:hanging="220"/>
    </w:pPr>
  </w:style>
  <w:style w:type="paragraph" w:styleId="59">
    <w:name w:val="index 5"/>
    <w:basedOn w:val="a2"/>
    <w:next w:val="a2"/>
    <w:autoRedefine/>
    <w:uiPriority w:val="99"/>
    <w:semiHidden/>
    <w:unhideWhenUsed/>
    <w:rsid w:val="00D7716D"/>
    <w:pPr>
      <w:ind w:left="1100" w:hanging="220"/>
    </w:pPr>
  </w:style>
  <w:style w:type="paragraph" w:styleId="63">
    <w:name w:val="index 6"/>
    <w:basedOn w:val="a2"/>
    <w:next w:val="a2"/>
    <w:autoRedefine/>
    <w:uiPriority w:val="99"/>
    <w:semiHidden/>
    <w:unhideWhenUsed/>
    <w:rsid w:val="00D7716D"/>
    <w:pPr>
      <w:ind w:left="1320" w:hanging="220"/>
    </w:pPr>
  </w:style>
  <w:style w:type="paragraph" w:styleId="73">
    <w:name w:val="index 7"/>
    <w:basedOn w:val="a2"/>
    <w:next w:val="a2"/>
    <w:autoRedefine/>
    <w:uiPriority w:val="99"/>
    <w:semiHidden/>
    <w:unhideWhenUsed/>
    <w:rsid w:val="00D7716D"/>
    <w:pPr>
      <w:ind w:left="1540" w:hanging="220"/>
    </w:pPr>
  </w:style>
  <w:style w:type="paragraph" w:styleId="82">
    <w:name w:val="index 8"/>
    <w:basedOn w:val="a2"/>
    <w:next w:val="a2"/>
    <w:autoRedefine/>
    <w:uiPriority w:val="99"/>
    <w:semiHidden/>
    <w:unhideWhenUsed/>
    <w:rsid w:val="00D7716D"/>
    <w:pPr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rsid w:val="00D7716D"/>
    <w:pPr>
      <w:ind w:left="1980" w:hanging="220"/>
    </w:pPr>
  </w:style>
  <w:style w:type="paragraph" w:styleId="afffffc">
    <w:name w:val="index heading"/>
    <w:basedOn w:val="a2"/>
    <w:next w:val="1c"/>
    <w:uiPriority w:val="99"/>
    <w:semiHidden/>
    <w:unhideWhenUsed/>
    <w:rsid w:val="00D7716D"/>
    <w:rPr>
      <w:rFonts w:cstheme="majorBidi"/>
      <w:b/>
      <w:bCs/>
    </w:rPr>
  </w:style>
  <w:style w:type="paragraph" w:styleId="afffffd">
    <w:name w:val="Closing"/>
    <w:basedOn w:val="a2"/>
    <w:link w:val="afffffe"/>
    <w:uiPriority w:val="99"/>
    <w:semiHidden/>
    <w:unhideWhenUsed/>
    <w:rsid w:val="00D7716D"/>
    <w:pPr>
      <w:ind w:left="4320"/>
    </w:pPr>
  </w:style>
  <w:style w:type="character" w:customStyle="1" w:styleId="afffffe">
    <w:name w:val="结束语 字符"/>
    <w:basedOn w:val="a3"/>
    <w:link w:val="afffffd"/>
    <w:uiPriority w:val="99"/>
    <w:semiHidden/>
    <w:rsid w:val="00D7716D"/>
    <w:rPr>
      <w:rFonts w:ascii="Microsoft YaHei UI" w:eastAsia="Microsoft YaHei UI" w:hAnsi="Microsoft YaHei UI"/>
    </w:rPr>
  </w:style>
  <w:style w:type="table" w:styleId="affffff">
    <w:name w:val="Table Grid"/>
    <w:basedOn w:val="a4"/>
    <w:uiPriority w:val="39"/>
    <w:rsid w:val="00D77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d">
    <w:name w:val="Table Grid 1"/>
    <w:basedOn w:val="a4"/>
    <w:uiPriority w:val="99"/>
    <w:semiHidden/>
    <w:unhideWhenUsed/>
    <w:rsid w:val="00D7716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4"/>
    <w:uiPriority w:val="99"/>
    <w:semiHidden/>
    <w:unhideWhenUsed/>
    <w:rsid w:val="00D7716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D7716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D7716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D7716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D7716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D7716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D7716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Grid Table Light"/>
    <w:basedOn w:val="a4"/>
    <w:uiPriority w:val="40"/>
    <w:rsid w:val="00D7716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e">
    <w:name w:val="Grid Table 1 Light"/>
    <w:basedOn w:val="a4"/>
    <w:uiPriority w:val="46"/>
    <w:rsid w:val="00D771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4"/>
    <w:uiPriority w:val="46"/>
    <w:rsid w:val="00D7716D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4"/>
    <w:uiPriority w:val="46"/>
    <w:rsid w:val="00D7716D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4"/>
    <w:uiPriority w:val="46"/>
    <w:rsid w:val="00D7716D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4"/>
    <w:uiPriority w:val="46"/>
    <w:rsid w:val="00D7716D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4"/>
    <w:uiPriority w:val="46"/>
    <w:rsid w:val="00D7716D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4"/>
    <w:uiPriority w:val="46"/>
    <w:rsid w:val="00D7716D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8">
    <w:name w:val="Grid Table 2"/>
    <w:basedOn w:val="a4"/>
    <w:uiPriority w:val="47"/>
    <w:rsid w:val="00D7716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4"/>
    <w:uiPriority w:val="47"/>
    <w:rsid w:val="00D7716D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3">
    <w:name w:val="Grid Table 2 Accent 2"/>
    <w:basedOn w:val="a4"/>
    <w:uiPriority w:val="47"/>
    <w:rsid w:val="00D7716D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3">
    <w:name w:val="Grid Table 2 Accent 3"/>
    <w:basedOn w:val="a4"/>
    <w:uiPriority w:val="47"/>
    <w:rsid w:val="00D7716D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3">
    <w:name w:val="Grid Table 2 Accent 4"/>
    <w:basedOn w:val="a4"/>
    <w:uiPriority w:val="47"/>
    <w:rsid w:val="00D7716D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3">
    <w:name w:val="Grid Table 2 Accent 5"/>
    <w:basedOn w:val="a4"/>
    <w:uiPriority w:val="47"/>
    <w:rsid w:val="00D7716D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3">
    <w:name w:val="Grid Table 2 Accent 6"/>
    <w:basedOn w:val="a4"/>
    <w:uiPriority w:val="47"/>
    <w:rsid w:val="00D7716D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3">
    <w:name w:val="Grid Table 3"/>
    <w:basedOn w:val="a4"/>
    <w:uiPriority w:val="48"/>
    <w:rsid w:val="00D771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4"/>
    <w:uiPriority w:val="48"/>
    <w:rsid w:val="00D7716D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1">
    <w:name w:val="Grid Table 3 Accent 2"/>
    <w:basedOn w:val="a4"/>
    <w:uiPriority w:val="48"/>
    <w:rsid w:val="00D7716D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1">
    <w:name w:val="Grid Table 3 Accent 3"/>
    <w:basedOn w:val="a4"/>
    <w:uiPriority w:val="48"/>
    <w:rsid w:val="00D7716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1">
    <w:name w:val="Grid Table 3 Accent 4"/>
    <w:basedOn w:val="a4"/>
    <w:uiPriority w:val="48"/>
    <w:rsid w:val="00D7716D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1">
    <w:name w:val="Grid Table 3 Accent 5"/>
    <w:basedOn w:val="a4"/>
    <w:uiPriority w:val="48"/>
    <w:rsid w:val="00D7716D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1">
    <w:name w:val="Grid Table 3 Accent 6"/>
    <w:basedOn w:val="a4"/>
    <w:uiPriority w:val="48"/>
    <w:rsid w:val="00D7716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c">
    <w:name w:val="Grid Table 4"/>
    <w:basedOn w:val="a4"/>
    <w:uiPriority w:val="49"/>
    <w:rsid w:val="00D771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D7716D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D7716D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D7716D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D7716D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D7716D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D7716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b">
    <w:name w:val="Grid Table 5 Dark"/>
    <w:basedOn w:val="a4"/>
    <w:uiPriority w:val="50"/>
    <w:rsid w:val="00D771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D771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D771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D771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D771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D771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D771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5">
    <w:name w:val="Grid Table 6 Colorful"/>
    <w:basedOn w:val="a4"/>
    <w:uiPriority w:val="51"/>
    <w:rsid w:val="00D7716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D7716D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D7716D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D7716D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D7716D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D7716D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D7716D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5">
    <w:name w:val="Grid Table 7 Colorful"/>
    <w:basedOn w:val="a4"/>
    <w:uiPriority w:val="52"/>
    <w:rsid w:val="00D7716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D7716D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D7716D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D7716D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D7716D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D7716D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D7716D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f">
    <w:name w:val="Table Web 1"/>
    <w:basedOn w:val="a4"/>
    <w:uiPriority w:val="99"/>
    <w:semiHidden/>
    <w:unhideWhenUsed/>
    <w:rsid w:val="00D7716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Web 2"/>
    <w:basedOn w:val="a4"/>
    <w:uiPriority w:val="99"/>
    <w:semiHidden/>
    <w:unhideWhenUsed/>
    <w:rsid w:val="00D7716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Web 3"/>
    <w:basedOn w:val="a4"/>
    <w:uiPriority w:val="99"/>
    <w:rsid w:val="00D7716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f1">
    <w:name w:val="footnote reference"/>
    <w:basedOn w:val="a3"/>
    <w:uiPriority w:val="99"/>
    <w:semiHidden/>
    <w:unhideWhenUsed/>
    <w:rsid w:val="00D7716D"/>
    <w:rPr>
      <w:rFonts w:ascii="Microsoft YaHei UI" w:eastAsia="Microsoft YaHei UI" w:hAnsi="Microsoft YaHei UI"/>
      <w:vertAlign w:val="superscript"/>
    </w:rPr>
  </w:style>
  <w:style w:type="character" w:styleId="affffff2">
    <w:name w:val="line number"/>
    <w:basedOn w:val="a3"/>
    <w:uiPriority w:val="99"/>
    <w:semiHidden/>
    <w:unhideWhenUsed/>
    <w:rsid w:val="00D7716D"/>
    <w:rPr>
      <w:rFonts w:ascii="Microsoft YaHei UI" w:eastAsia="Microsoft YaHei UI" w:hAnsi="Microsoft YaHei UI"/>
    </w:rPr>
  </w:style>
  <w:style w:type="table" w:styleId="1f0">
    <w:name w:val="Table 3D effects 1"/>
    <w:basedOn w:val="a4"/>
    <w:uiPriority w:val="99"/>
    <w:semiHidden/>
    <w:unhideWhenUsed/>
    <w:rsid w:val="00D7716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D7716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3D effects 3"/>
    <w:basedOn w:val="a4"/>
    <w:uiPriority w:val="99"/>
    <w:semiHidden/>
    <w:unhideWhenUsed/>
    <w:rsid w:val="00D771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3">
    <w:name w:val="Table Theme"/>
    <w:basedOn w:val="a4"/>
    <w:uiPriority w:val="99"/>
    <w:semiHidden/>
    <w:unhideWhenUsed/>
    <w:rsid w:val="00D77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4">
    <w:name w:val="page number"/>
    <w:basedOn w:val="a3"/>
    <w:uiPriority w:val="99"/>
    <w:semiHidden/>
    <w:unhideWhenUsed/>
    <w:rsid w:val="00D7716D"/>
    <w:rPr>
      <w:rFonts w:ascii="Microsoft YaHei UI" w:eastAsia="Microsoft YaHei UI" w:hAnsi="Microsoft YaHei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zh-CN%7bAB923F64-C565-4313-A764-50F47DCFD6B7%7d\%7b41A86E23-8F8E-45E9-96CA-8A8EC9BDC70C%7dTF2de6fc23-48e8-448b-960e-1bdc6e9248ab26899780_win32-786d09d22ff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{41A86E23-8F8E-45E9-96CA-8A8EC9BDC70C}TF2de6fc23-48e8-448b-960e-1bdc6e9248ab26899780_win32-786d09d22ff4</Template>
  <TotalTime>0</TotalTime>
  <Pages>2</Pages>
  <Words>205</Words>
  <Characters>233</Characters>
  <Application>Microsoft Office Word</Application>
  <DocSecurity>0</DocSecurity>
  <Lines>16</Lines>
  <Paragraphs>19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2026-05-21T06:40:00Z</dcterms:created>
  <dcterms:modified xsi:type="dcterms:W3CDTF">2026-05-22T09:51:00Z</dcterms:modified>
</cp:coreProperties>
</file>